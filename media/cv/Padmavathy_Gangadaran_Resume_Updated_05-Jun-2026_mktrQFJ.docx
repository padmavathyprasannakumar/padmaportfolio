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28"/>
        <w:gridCol w:w="8078"/>
      </w:tblGrid>
      <w:tr w:rsidR="00006ADE" w14:paraId="6E98EDA0" w14:textId="77777777" w:rsidTr="00037B9D">
        <w:trPr>
          <w:trHeight w:val="16198"/>
          <w:tblCellSpacing w:w="0" w:type="dxa"/>
        </w:trPr>
        <w:tc>
          <w:tcPr>
            <w:tcW w:w="3828" w:type="dxa"/>
            <w:shd w:val="clear" w:color="auto" w:fill="094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A7B81EA" w14:textId="77777777" w:rsidR="00006ADE" w:rsidRDefault="00006ADE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3F33B737" w14:textId="77777777" w:rsidR="00006ADE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3E087E37" w14:textId="77777777" w:rsidR="00006ADE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705F33E" wp14:editId="1A51654C">
                  <wp:extent cx="1955800" cy="1955800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ED786" w14:textId="77777777" w:rsidR="00006ADE" w:rsidRPr="00690443" w:rsidRDefault="0000000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44"/>
                <w:szCs w:val="44"/>
                <w:shd w:val="clear" w:color="auto" w:fill="auto"/>
              </w:rPr>
            </w:pPr>
            <w:r w:rsidRPr="00690443">
              <w:rPr>
                <w:rStyle w:val="span"/>
                <w:rFonts w:ascii="Century Gothic" w:eastAsia="Century Gothic" w:hAnsi="Century Gothic" w:cs="Century Gothic"/>
                <w:sz w:val="44"/>
                <w:szCs w:val="44"/>
              </w:rPr>
              <w:t>Padmavathy</w:t>
            </w:r>
            <w:r w:rsidRPr="00690443">
              <w:rPr>
                <w:rStyle w:val="divdocumentleft-box"/>
                <w:rFonts w:ascii="Century Gothic" w:eastAsia="Century Gothic" w:hAnsi="Century Gothic" w:cs="Century Gothic"/>
                <w:sz w:val="44"/>
                <w:szCs w:val="44"/>
                <w:shd w:val="clear" w:color="auto" w:fill="auto"/>
              </w:rPr>
              <w:t xml:space="preserve"> </w:t>
            </w:r>
            <w:r w:rsidRPr="00690443">
              <w:rPr>
                <w:rStyle w:val="span"/>
                <w:rFonts w:ascii="Century Gothic" w:eastAsia="Century Gothic" w:hAnsi="Century Gothic" w:cs="Century Gothic"/>
                <w:sz w:val="44"/>
                <w:szCs w:val="44"/>
              </w:rPr>
              <w:t>Gangadaran</w:t>
            </w:r>
          </w:p>
          <w:p w14:paraId="0DFF1DD4" w14:textId="669B99D3" w:rsidR="00006ADE" w:rsidRPr="0062332D" w:rsidRDefault="00C4082E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4"/>
                <w:szCs w:val="24"/>
                <w:shd w:val="clear" w:color="auto" w:fill="auto"/>
              </w:rPr>
            </w:pPr>
            <w:r w:rsidRPr="0062332D">
              <w:rPr>
                <w:rStyle w:val="divdocumentleft-box"/>
                <w:rFonts w:ascii="Century Gothic" w:eastAsia="Century Gothic" w:hAnsi="Century Gothic" w:cs="Century Gothic"/>
                <w:sz w:val="24"/>
                <w:szCs w:val="24"/>
                <w:shd w:val="clear" w:color="auto" w:fill="auto"/>
              </w:rPr>
              <w:t>Python Full Stack Developer</w:t>
            </w:r>
          </w:p>
          <w:p w14:paraId="0F2801F2" w14:textId="77777777" w:rsidR="00006ADE" w:rsidRDefault="0000000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828"/>
            </w:tblGrid>
            <w:tr w:rsidR="00006ADE" w14:paraId="6E003A25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73E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0CDF4FAC" w14:textId="77777777" w:rsidR="00006ADE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19C39448" w14:textId="77777777" w:rsidR="00006ADE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7F1C44ED" w14:textId="77777777" w:rsidR="00006ADE" w:rsidRDefault="0000000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7A8D2FD4" w14:textId="49E4AED4" w:rsidR="00006ADE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Brickfields</w:t>
            </w:r>
            <w:r w:rsidR="0062332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 Kuala Lumpur, Malaysia</w:t>
            </w:r>
          </w:p>
          <w:p w14:paraId="1570E269" w14:textId="77777777" w:rsidR="00006ADE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7A42C9D7" w14:textId="77777777" w:rsidR="00006ADE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743216E0" w14:textId="3153D97E" w:rsidR="00006ADE" w:rsidRDefault="0092334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Portfolio Website</w:t>
            </w:r>
          </w:p>
          <w:p w14:paraId="60B6F9C0" w14:textId="2F0406F1" w:rsidR="0092334F" w:rsidRDefault="0092334F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92334F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https://padmafolio-sbfb.vercel.app/</w:t>
            </w:r>
          </w:p>
          <w:p w14:paraId="02534778" w14:textId="77777777" w:rsidR="00006ADE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828"/>
            </w:tblGrid>
            <w:tr w:rsidR="00006ADE" w14:paraId="4887528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73E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FE969A9" w14:textId="77777777" w:rsidR="00006ADE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0A762FF5" w14:textId="77777777" w:rsidR="00006ADE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tbl>
            <w:tblPr>
              <w:tblStyle w:val="common-lngg-skillfield"/>
              <w:tblW w:w="11606" w:type="dxa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006ADE" w14:paraId="5D6C217B" w14:textId="77777777" w:rsidTr="00037B9D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552F99" w14:textId="77777777" w:rsidR="00037B9D" w:rsidRDefault="00000000">
                  <w:pPr>
                    <w:pStyle w:val="divdocumentcommon-lngg-skillli"/>
                    <w:numPr>
                      <w:ilvl w:val="0"/>
                      <w:numId w:val="1"/>
                    </w:numPr>
                    <w:spacing w:line="360" w:lineRule="atLeast"/>
                    <w:ind w:left="200" w:right="300" w:hanging="21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Front-end Development </w:t>
                  </w:r>
                  <w:r w:rsid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– </w:t>
                  </w:r>
                </w:p>
                <w:p w14:paraId="01741612" w14:textId="7036232A" w:rsidR="00037B9D" w:rsidRPr="00037B9D" w:rsidRDefault="00037B9D" w:rsidP="00037B9D">
                  <w:pPr>
                    <w:pStyle w:val="divdocumentcommon-lngg-skillli"/>
                    <w:spacing w:line="360" w:lineRule="atLeast"/>
                    <w:ind w:left="-10"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  </w:t>
                  </w:r>
                  <w:r w:rsidRP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Html,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P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Css, Bootstrap, JavaScript,</w:t>
                  </w:r>
                </w:p>
                <w:p w14:paraId="731A89D7" w14:textId="5D7F5DDF" w:rsidR="00006ADE" w:rsidRDefault="00000000" w:rsidP="00037B9D">
                  <w:pPr>
                    <w:pStyle w:val="divdocumentcommon-lngg-skillli"/>
                    <w:spacing w:line="360" w:lineRule="atLeast"/>
                    <w:ind w:left="200"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React.js</w:t>
                  </w: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26F404" w14:textId="77777777" w:rsidR="00006ADE" w:rsidRDefault="00006ADE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  <w:tr w:rsidR="00006ADE" w14:paraId="11D624B8" w14:textId="77777777" w:rsidTr="00037B9D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C4E85F" w14:textId="7FC3EC9B" w:rsidR="00037B9D" w:rsidRDefault="00000000">
                  <w:pPr>
                    <w:pStyle w:val="divdocumentcommon-lngg-skillli"/>
                    <w:numPr>
                      <w:ilvl w:val="0"/>
                      <w:numId w:val="2"/>
                    </w:numPr>
                    <w:spacing w:line="360" w:lineRule="atLeast"/>
                    <w:ind w:left="200" w:right="300" w:hanging="21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Back-end Development </w:t>
                  </w:r>
                  <w:r w:rsid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–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</w:p>
                <w:p w14:paraId="12D7E3A5" w14:textId="6F957C0D" w:rsidR="00006ADE" w:rsidRDefault="00000000" w:rsidP="00037B9D">
                  <w:pPr>
                    <w:pStyle w:val="divdocumentcommon-lngg-skillli"/>
                    <w:spacing w:line="360" w:lineRule="atLeast"/>
                    <w:ind w:left="200"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Python, Django, MY-SQL</w:t>
                  </w: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44EA1C" w14:textId="77777777" w:rsidR="00006ADE" w:rsidRDefault="00006ADE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  <w:tr w:rsidR="00006ADE" w14:paraId="1A26012D" w14:textId="77777777" w:rsidTr="00037B9D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A69AE0" w14:textId="77777777" w:rsidR="00006ADE" w:rsidRDefault="00000000">
                  <w:pPr>
                    <w:pStyle w:val="divdocumentcommon-lngg-skillli"/>
                    <w:numPr>
                      <w:ilvl w:val="0"/>
                      <w:numId w:val="3"/>
                    </w:numPr>
                    <w:spacing w:line="360" w:lineRule="atLeast"/>
                    <w:ind w:left="200" w:right="300" w:hanging="21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Teaching</w:t>
                  </w: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907D5C" w14:textId="77777777" w:rsidR="00006ADE" w:rsidRDefault="00006ADE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  <w:tr w:rsidR="00006ADE" w14:paraId="0101D4E2" w14:textId="77777777" w:rsidTr="00037B9D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9A72E6" w14:textId="77777777" w:rsidR="00006ADE" w:rsidRDefault="00000000">
                  <w:pPr>
                    <w:pStyle w:val="divdocumentcommon-lngg-skillli"/>
                    <w:numPr>
                      <w:ilvl w:val="0"/>
                      <w:numId w:val="4"/>
                    </w:numPr>
                    <w:spacing w:line="360" w:lineRule="atLeast"/>
                    <w:ind w:left="200" w:right="300" w:hanging="21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MS Office</w:t>
                  </w: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36C3C9" w14:textId="77777777" w:rsidR="00006ADE" w:rsidRDefault="00006ADE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  <w:tr w:rsidR="00006ADE" w14:paraId="1F0FBFAF" w14:textId="77777777" w:rsidTr="00037B9D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E733F2" w14:textId="77777777" w:rsidR="00006ADE" w:rsidRDefault="00000000">
                  <w:pPr>
                    <w:pStyle w:val="divdocumentcommon-lngg-skillli"/>
                    <w:numPr>
                      <w:ilvl w:val="0"/>
                      <w:numId w:val="5"/>
                    </w:numPr>
                    <w:spacing w:line="360" w:lineRule="atLeast"/>
                    <w:ind w:left="200" w:right="300" w:hanging="21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Typing</w:t>
                  </w: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C0AF3D" w14:textId="77777777" w:rsidR="00006ADE" w:rsidRDefault="00006ADE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  <w:tr w:rsidR="00006ADE" w14:paraId="595FB375" w14:textId="77777777" w:rsidTr="00037B9D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8631E0" w14:textId="77777777" w:rsidR="00006ADE" w:rsidRDefault="00000000">
                  <w:pPr>
                    <w:pStyle w:val="divdocumentcommon-lngg-skillli"/>
                    <w:numPr>
                      <w:ilvl w:val="0"/>
                      <w:numId w:val="6"/>
                    </w:numPr>
                    <w:spacing w:line="360" w:lineRule="atLeast"/>
                    <w:ind w:left="200" w:right="300" w:hanging="21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Designing</w:t>
                  </w:r>
                </w:p>
                <w:p w14:paraId="49777200" w14:textId="77777777" w:rsidR="003074E9" w:rsidRDefault="003074E9" w:rsidP="003074E9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40993C74" w14:textId="77777777" w:rsidR="003074E9" w:rsidRDefault="003074E9" w:rsidP="003074E9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010712B6" w14:textId="77777777" w:rsidR="003074E9" w:rsidRDefault="003074E9" w:rsidP="003074E9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656EFE" w14:textId="77777777" w:rsidR="00006ADE" w:rsidRDefault="00006ADE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divdocumentleft-boxdivheading"/>
              <w:tblpPr w:leftFromText="180" w:rightFromText="180" w:horzAnchor="margin" w:tblpY="346"/>
              <w:tblOverlap w:val="never"/>
              <w:tblW w:w="3918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18"/>
            </w:tblGrid>
            <w:tr w:rsidR="00006ADE" w14:paraId="5E20F2A7" w14:textId="77777777" w:rsidTr="0089772B">
              <w:trPr>
                <w:trHeight w:val="134"/>
                <w:tblCellSpacing w:w="0" w:type="dxa"/>
              </w:trPr>
              <w:tc>
                <w:tcPr>
                  <w:tcW w:w="5000" w:type="pct"/>
                  <w:shd w:val="clear" w:color="auto" w:fill="073E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AB5757C" w14:textId="6EE3D2D8" w:rsidR="0089772B" w:rsidRDefault="003074E9" w:rsidP="0089772B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Software</w:t>
                  </w:r>
                </w:p>
                <w:p w14:paraId="098F6BA3" w14:textId="100C1A89" w:rsidR="0089772B" w:rsidRDefault="0089772B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</w:p>
              </w:tc>
            </w:tr>
          </w:tbl>
          <w:p w14:paraId="0F17DAC9" w14:textId="77777777" w:rsidR="0089772B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109DCFA" w14:textId="5EEB974A" w:rsidR="00006ADE" w:rsidRDefault="00006ADE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</w:p>
          <w:p w14:paraId="54A578F3" w14:textId="77777777" w:rsidR="00037B9D" w:rsidRDefault="00037B9D" w:rsidP="00037B9D">
            <w:pPr>
              <w:pStyle w:val="divdocumentdivparagraphfirstparagraph"/>
              <w:numPr>
                <w:ilvl w:val="0"/>
                <w:numId w:val="12"/>
              </w:numPr>
              <w:spacing w:line="360" w:lineRule="auto"/>
              <w:ind w:left="714" w:right="301" w:hanging="357"/>
              <w:textAlignment w:val="auto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 w:rsidRPr="00037B9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Python</w:t>
            </w:r>
          </w:p>
          <w:p w14:paraId="7D5AC721" w14:textId="72A0C76E" w:rsidR="00C4082E" w:rsidRDefault="00037B9D" w:rsidP="00037B9D">
            <w:pPr>
              <w:pStyle w:val="divdocumentdivparagraphfirstparagraph"/>
              <w:numPr>
                <w:ilvl w:val="0"/>
                <w:numId w:val="12"/>
              </w:numPr>
              <w:spacing w:line="360" w:lineRule="auto"/>
              <w:ind w:left="714" w:right="301" w:hanging="357"/>
              <w:textAlignment w:val="auto"/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HTML, CSS</w:t>
            </w:r>
          </w:p>
          <w:p w14:paraId="016F66F9" w14:textId="525F81C3" w:rsidR="00037B9D" w:rsidRDefault="00037B9D" w:rsidP="00037B9D">
            <w:pPr>
              <w:pStyle w:val="divdocumentdivparagraphfirstparagraph"/>
              <w:numPr>
                <w:ilvl w:val="0"/>
                <w:numId w:val="12"/>
              </w:numPr>
              <w:spacing w:line="360" w:lineRule="auto"/>
              <w:ind w:left="714" w:right="301" w:hanging="357"/>
              <w:textAlignment w:val="auto"/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 w:rsidRPr="00037B9D"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Java</w:t>
            </w:r>
            <w:r w:rsidR="00A26F7D"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</w:t>
            </w:r>
            <w:r w:rsidRPr="00037B9D"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cript</w:t>
            </w:r>
          </w:p>
          <w:p w14:paraId="2891C52D" w14:textId="77777777" w:rsidR="00006ADE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828"/>
            </w:tblGrid>
            <w:tr w:rsidR="00006ADE" w14:paraId="4DA6E81C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73E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B46292F" w14:textId="77777777" w:rsidR="00006ADE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Languages</w:t>
                  </w:r>
                </w:p>
              </w:tc>
            </w:tr>
          </w:tbl>
          <w:p w14:paraId="172353B7" w14:textId="77777777" w:rsidR="00006ADE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14F4947" w14:textId="77777777" w:rsidR="00006ADE" w:rsidRDefault="00000000">
            <w:pPr>
              <w:pStyle w:val="div"/>
              <w:spacing w:line="2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 </w:t>
            </w: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380"/>
              <w:gridCol w:w="700"/>
              <w:gridCol w:w="300"/>
            </w:tblGrid>
            <w:tr w:rsidR="00006ADE" w14:paraId="7633E427" w14:textId="77777777"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BB12AB" w14:textId="77777777" w:rsidR="00006ADE" w:rsidRPr="00037B9D" w:rsidRDefault="00000000" w:rsidP="00037B9D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shd w:val="clear" w:color="auto" w:fill="auto"/>
                    </w:rPr>
                  </w:pPr>
                  <w:r w:rsidRP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Tamil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38C7F6D9" w14:textId="77777777" w:rsidR="00006ADE" w:rsidRDefault="00006ADE">
                  <w:pPr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</w:tcPr>
                <w:p w14:paraId="6A55BCAB" w14:textId="77777777" w:rsidR="00006ADE" w:rsidRDefault="00006ADE"/>
              </w:tc>
            </w:tr>
            <w:tr w:rsidR="00006ADE" w14:paraId="70D572C1" w14:textId="77777777"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BF6AFD" w14:textId="77777777" w:rsidR="00006ADE" w:rsidRPr="00037B9D" w:rsidRDefault="00000000" w:rsidP="00037B9D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shd w:val="clear" w:color="auto" w:fill="auto"/>
                    </w:rPr>
                  </w:pPr>
                  <w:r w:rsidRP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C785A22" w14:textId="77777777" w:rsidR="00006ADE" w:rsidRDefault="00006ADE">
                  <w:pPr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</w:tcPr>
                <w:p w14:paraId="50268552" w14:textId="77777777" w:rsidR="00006ADE" w:rsidRDefault="00006ADE"/>
              </w:tc>
            </w:tr>
            <w:tr w:rsidR="00006ADE" w14:paraId="04AD4F7B" w14:textId="77777777"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B8558C" w14:textId="77777777" w:rsidR="00006ADE" w:rsidRPr="00037B9D" w:rsidRDefault="00000000" w:rsidP="00037B9D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shd w:val="clear" w:color="auto" w:fill="auto"/>
                    </w:rPr>
                  </w:pPr>
                  <w:r w:rsidRPr="00037B9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Telugu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5B6AECE" w14:textId="77777777" w:rsidR="00006ADE" w:rsidRDefault="00006ADE">
                  <w:pPr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</w:tcPr>
                <w:p w14:paraId="2C5CF199" w14:textId="77777777" w:rsidR="00006ADE" w:rsidRDefault="00006ADE"/>
              </w:tc>
            </w:tr>
          </w:tbl>
          <w:p w14:paraId="07CECD72" w14:textId="77777777" w:rsidR="00006ADE" w:rsidRDefault="00006ADE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078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3AC44E4" w14:textId="77777777" w:rsidR="00006ADE" w:rsidRDefault="00000000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22DB9454" w14:textId="77777777" w:rsidR="00006ADE" w:rsidRDefault="00000000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Looking for a challenging role so that I can use my skills and capabilities through sincere dedication and hard work for successful career.</w:t>
            </w:r>
          </w:p>
          <w:p w14:paraId="5CD62884" w14:textId="77777777" w:rsidR="00006ADE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1EDD2D2B" w14:textId="77777777" w:rsidR="00006ADE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94D73"/>
                <w:sz w:val="32"/>
                <w:szCs w:val="32"/>
                <w:shd w:val="clear" w:color="auto" w:fill="auto"/>
              </w:rPr>
              <w:t>Experience</w:t>
            </w:r>
          </w:p>
          <w:p w14:paraId="261A7C9A" w14:textId="77777777" w:rsidR="00006ADE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l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54541A2B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2AD957" w14:textId="77777777" w:rsidR="00006ADE" w:rsidRDefault="00000000"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E0BDB1" w14:textId="3B4F9059" w:rsidR="00006ADE" w:rsidRDefault="00000000"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</w:t>
                  </w:r>
                  <w:r w:rsidR="00C4082E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6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-0</w:t>
                  </w:r>
                  <w:r w:rsidR="00C4082E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="00C4082E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D9F609" w14:textId="77777777" w:rsidR="00006ADE" w:rsidRDefault="00000000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C07CBB" w14:textId="37441791" w:rsidR="00006ADE" w:rsidRDefault="00C4082E">
                  <w:pPr>
                    <w:pStyle w:val="divdocumentright-boxsectionexperiencesinglecolumnpaddedline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Junior Python Full Stack Developer - Intern</w:t>
                  </w:r>
                </w:p>
                <w:p w14:paraId="068BCD1B" w14:textId="6C1F20DA" w:rsidR="00C4082E" w:rsidRDefault="00C4082E">
                  <w:pPr>
                    <w:pStyle w:val="p"/>
                    <w:spacing w:line="360" w:lineRule="atLeast"/>
                    <w:ind w:right="600"/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Vetri Technology Solutions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 Tamil Nadu, India</w:t>
                  </w:r>
                </w:p>
                <w:p w14:paraId="6327D8B2" w14:textId="77777777" w:rsidR="00C4082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and maintained responsive frontend web applications using React.js, JavaScript, Bootstrap, HTML, and CSS.</w:t>
                  </w:r>
                </w:p>
                <w:p w14:paraId="74F3574A" w14:textId="77777777" w:rsidR="00C4082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backend components for full-stack web applications using Django, MySQL, and RESTful APIs.</w:t>
                  </w:r>
                </w:p>
                <w:p w14:paraId="33DA2F44" w14:textId="455F52AC" w:rsidR="00006AD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Worked in many live projects like ecommerce ,travel booking and healthcare websites etc.,</w:t>
                  </w:r>
                </w:p>
              </w:tc>
            </w:tr>
          </w:tbl>
          <w:p w14:paraId="397CD4FD" w14:textId="77777777" w:rsidR="00006ADE" w:rsidRDefault="00006ADE">
            <w:pPr>
              <w:pStyle w:val="divdocumentsectionexperienceparagraph"/>
              <w:pBdr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l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6C9306E4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03C0EF" w14:textId="77777777" w:rsidR="00006ADE" w:rsidRDefault="00000000"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0D4E30" w14:textId="2068E046" w:rsidR="00006ADE" w:rsidRDefault="00C4082E"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2023-03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2023-05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7D7E93" w14:textId="77777777" w:rsidR="00006ADE" w:rsidRDefault="00000000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E43FD4" w14:textId="77777777" w:rsidR="00C4082E" w:rsidRDefault="00C4082E" w:rsidP="00C4082E">
                  <w:pPr>
                    <w:pStyle w:val="divdocumentright-boxsectionexperiencesinglecolumnpaddedline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Admin Executive</w:t>
                  </w:r>
                </w:p>
                <w:p w14:paraId="54718EE4" w14:textId="77777777" w:rsidR="00C4082E" w:rsidRDefault="00C4082E" w:rsidP="00C4082E">
                  <w:pPr>
                    <w:pStyle w:val="divdocumentright-boxsectionexperiencesinglecolumnpaddedline"/>
                    <w:spacing w:before="80"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Trident Capital Ventures Sdn Bhd.,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Kuala Lumpur, Malaysia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3FA6E391" w14:textId="77777777" w:rsidR="00C4082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Involve attending calls, hall booking for the trainings/meetings</w:t>
                  </w:r>
                </w:p>
                <w:p w14:paraId="0430CD17" w14:textId="77777777" w:rsidR="00C4082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Send invoice to customers</w:t>
                  </w:r>
                </w:p>
                <w:p w14:paraId="33376029" w14:textId="3DC686DE" w:rsidR="00C4082E" w:rsidRPr="00C4082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4082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Contributed in form design for the company</w:t>
                  </w:r>
                </w:p>
                <w:p w14:paraId="4875DC58" w14:textId="50EA5C50" w:rsidR="00006ADE" w:rsidRDefault="00006ADE">
                  <w:pPr>
                    <w:pStyle w:val="p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5F7C3A62" w14:textId="77777777" w:rsidR="00006ADE" w:rsidRDefault="00006ADE">
            <w:pPr>
              <w:pStyle w:val="divdocumentsectionexperienceparagraph"/>
              <w:pBdr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l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68AB743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D8AE9F" w14:textId="77777777" w:rsidR="00006ADE" w:rsidRDefault="00000000"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AFEE9F" w14:textId="2A6821BB" w:rsidR="00006ADE" w:rsidRDefault="00C4082E"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61E99B" w14:textId="77777777" w:rsidR="00006ADE" w:rsidRDefault="00000000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E676C2" w14:textId="77777777" w:rsidR="00C4082E" w:rsidRDefault="00C4082E" w:rsidP="00C4082E">
                  <w:pPr>
                    <w:pStyle w:val="divdocumentright-boxsectionexperiencesinglecolumnpaddedline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Teacher</w:t>
                  </w:r>
                </w:p>
                <w:p w14:paraId="6B66E9A2" w14:textId="77777777" w:rsidR="00C4082E" w:rsidRDefault="00C4082E" w:rsidP="00C4082E">
                  <w:pPr>
                    <w:pStyle w:val="divdocumentright-boxsectionexperiencesinglecolumnpaddedline"/>
                    <w:spacing w:before="80"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Annie Besant Matriculation School,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Kanchipuram, Tamil Nadu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7E3A6DE0" w14:textId="77777777" w:rsidR="00C4082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Have handled 1st Std to 5th Std for Science, Mathematics, English, Computer Science, Tamil</w:t>
                  </w:r>
                </w:p>
                <w:p w14:paraId="68E9B401" w14:textId="38C87B99" w:rsidR="00006ADE" w:rsidRDefault="00C4082E" w:rsidP="00C4082E">
                  <w:pPr>
                    <w:pStyle w:val="p"/>
                    <w:numPr>
                      <w:ilvl w:val="0"/>
                      <w:numId w:val="6"/>
                    </w:numPr>
                    <w:spacing w:line="360" w:lineRule="atLeast"/>
                    <w:ind w:left="296" w:right="600" w:hanging="284"/>
                    <w:jc w:val="both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Involved in Smart Class teaching method.</w:t>
                  </w:r>
                </w:p>
              </w:tc>
            </w:tr>
          </w:tbl>
          <w:p w14:paraId="149714E4" w14:textId="77777777" w:rsidR="00006ADE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0309224F" w14:textId="77777777" w:rsidR="00006ADE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94D73"/>
                <w:sz w:val="32"/>
                <w:szCs w:val="32"/>
                <w:shd w:val="clear" w:color="auto" w:fill="auto"/>
              </w:rPr>
              <w:t>Education</w:t>
            </w:r>
          </w:p>
          <w:p w14:paraId="1075DC03" w14:textId="77777777" w:rsidR="00006ADE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5FB529DE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86121F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71EE20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2022-06</w:t>
                  </w: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C92AAE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76FBCD" w14:textId="77777777" w:rsidR="00006ADE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B.Ed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Teaching</w:t>
                  </w:r>
                </w:p>
                <w:p w14:paraId="52A6AFDA" w14:textId="77777777" w:rsidR="00006ADE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ESSM College of Education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Tamil Nadu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44140429" w14:textId="77777777" w:rsidR="00006ADE" w:rsidRDefault="00006ADE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07016E2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F082EB" w14:textId="77777777" w:rsidR="00006ADE" w:rsidRDefault="00000000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DB4C08" w14:textId="77777777" w:rsidR="00006ADE" w:rsidRDefault="00000000"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2019-06</w:t>
                  </w: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00C6DE" w14:textId="77777777" w:rsidR="00006ADE" w:rsidRDefault="00000000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DA0525" w14:textId="77777777" w:rsidR="00006ADE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Master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Chemistry</w:t>
                  </w:r>
                </w:p>
                <w:p w14:paraId="428F1ABC" w14:textId="29BD4469" w:rsidR="00006ADE" w:rsidRPr="00690443" w:rsidRDefault="00000000" w:rsidP="00690443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Bharathi Women College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Tamil Nadu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5CEC5996" w14:textId="77777777" w:rsidR="00006ADE" w:rsidRDefault="00006ADE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72DD4EB1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35B3E5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434152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2017-06</w:t>
                  </w: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2D9445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9DFEB8" w14:textId="77777777" w:rsidR="00006ADE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Chemistry</w:t>
                  </w:r>
                </w:p>
                <w:p w14:paraId="11C94EB6" w14:textId="6AAFF1B2" w:rsidR="00006ADE" w:rsidRPr="00690443" w:rsidRDefault="00000000" w:rsidP="00690443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 xml:space="preserve">Justice Basheer Syed Ahamed College For Women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Tamil Nadu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65BFAF9" w14:textId="7AD83CA3" w:rsidR="00006ADE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 </w:t>
            </w:r>
          </w:p>
          <w:p w14:paraId="41B8079C" w14:textId="77777777" w:rsidR="00006ADE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94D73"/>
                <w:sz w:val="32"/>
                <w:szCs w:val="32"/>
                <w:shd w:val="clear" w:color="auto" w:fill="auto"/>
              </w:rPr>
              <w:t>Certifications</w:t>
            </w:r>
          </w:p>
          <w:p w14:paraId="4C08CDE7" w14:textId="77777777" w:rsidR="00006ADE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614E48C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CFF5C8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14AB7C" w14:textId="77777777" w:rsidR="00006ADE" w:rsidRDefault="00006ADE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0385DF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337CF9" w14:textId="77777777" w:rsidR="00006ADE" w:rsidRDefault="00000000">
                  <w:pPr>
                    <w:pStyle w:val="divdocumentright-boxsectioncertificationsinglecolumnjob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Diploma in MS-Office</w:t>
                  </w:r>
                </w:p>
              </w:tc>
            </w:tr>
          </w:tbl>
          <w:p w14:paraId="134BD357" w14:textId="77777777" w:rsidR="00006ADE" w:rsidRDefault="00006ADE">
            <w:pPr>
              <w:rPr>
                <w:vanish/>
              </w:rPr>
            </w:pP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3F157BE5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F7758A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650D2B" w14:textId="77777777" w:rsidR="00006ADE" w:rsidRDefault="00006ADE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B702E2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F69741" w14:textId="77777777" w:rsidR="00006ADE" w:rsidRDefault="00000000">
                  <w:pPr>
                    <w:pStyle w:val="divdocumentright-boxsectioncertificationsinglecolumnjob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Junior typewriting in English</w:t>
                  </w:r>
                </w:p>
              </w:tc>
            </w:tr>
          </w:tbl>
          <w:p w14:paraId="363ECD98" w14:textId="77777777" w:rsidR="00006ADE" w:rsidRDefault="00006ADE">
            <w:pPr>
              <w:rPr>
                <w:vanish/>
              </w:rPr>
            </w:pP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04CA4C05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620C0C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74FB4F" w14:textId="77777777" w:rsidR="00006ADE" w:rsidRDefault="00006ADE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D9BC18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11DFF9" w14:textId="77777777" w:rsidR="00006ADE" w:rsidRDefault="00000000">
                  <w:pPr>
                    <w:pStyle w:val="divdocumentright-boxsectioncertificationsinglecolumnjob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Montessori training</w:t>
                  </w:r>
                </w:p>
              </w:tc>
            </w:tr>
          </w:tbl>
          <w:p w14:paraId="5FD31955" w14:textId="77777777" w:rsidR="00006ADE" w:rsidRDefault="00006ADE">
            <w:pPr>
              <w:rPr>
                <w:vanish/>
              </w:rPr>
            </w:pP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006ADE" w14:paraId="6882F6B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07FB097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A65B1B" w14:textId="77777777" w:rsidR="00006ADE" w:rsidRDefault="00006ADE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021B3C" w14:textId="77777777" w:rsidR="00006ADE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DBB386" w14:textId="77777777" w:rsidR="00006ADE" w:rsidRDefault="00000000">
                  <w:pPr>
                    <w:pStyle w:val="divdocumentright-boxsectioncertificationsinglecolumnjob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Internship training in Quality control at Rumi herbals Pvt ltd</w:t>
                  </w:r>
                </w:p>
              </w:tc>
            </w:tr>
          </w:tbl>
          <w:p w14:paraId="033FBEEC" w14:textId="77777777" w:rsidR="00006ADE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F8C218D" w14:textId="77777777" w:rsidR="00006ADE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94D73"/>
                <w:sz w:val="32"/>
                <w:szCs w:val="32"/>
                <w:shd w:val="clear" w:color="auto" w:fill="auto"/>
              </w:rPr>
              <w:t>Personal Information</w:t>
            </w:r>
          </w:p>
          <w:p w14:paraId="7DEFF271" w14:textId="77777777" w:rsidR="00006ADE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7934D02F" w14:textId="77777777" w:rsidR="00006ADE" w:rsidRDefault="00000000">
            <w:pPr>
              <w:pStyle w:val="divdocumentli"/>
              <w:numPr>
                <w:ilvl w:val="0"/>
                <w:numId w:val="9"/>
              </w:numPr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Father's Name: N.S. Gangadaran</w:t>
            </w:r>
          </w:p>
          <w:p w14:paraId="7A239415" w14:textId="77777777" w:rsidR="00006ADE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Mother's Name: G. Shanthi</w:t>
            </w:r>
          </w:p>
          <w:p w14:paraId="41F4D0F5" w14:textId="77777777" w:rsidR="00006ADE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Husband's Name: V. Prasanna Kumar</w:t>
            </w:r>
          </w:p>
          <w:p w14:paraId="68010D0F" w14:textId="77777777" w:rsidR="00006ADE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Date of Birth: 09/01/1997</w:t>
            </w:r>
          </w:p>
          <w:p w14:paraId="0B5EF249" w14:textId="77777777" w:rsidR="00006ADE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Gender: Female</w:t>
            </w:r>
          </w:p>
          <w:p w14:paraId="54819B55" w14:textId="77777777" w:rsidR="00006ADE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Nationality: Indian</w:t>
            </w:r>
          </w:p>
          <w:p w14:paraId="0B30EA4B" w14:textId="77777777" w:rsidR="00006ADE" w:rsidRDefault="00000000">
            <w:pPr>
              <w:pStyle w:val="divdocumentli"/>
              <w:numPr>
                <w:ilvl w:val="0"/>
                <w:numId w:val="9"/>
              </w:numPr>
              <w:spacing w:line="360" w:lineRule="atLeast"/>
              <w:ind w:left="2400" w:right="300" w:hanging="201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Marital Status: Married</w:t>
            </w:r>
          </w:p>
        </w:tc>
      </w:tr>
    </w:tbl>
    <w:p w14:paraId="7BE0FDAB" w14:textId="77777777" w:rsidR="00006ADE" w:rsidRDefault="00000000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14:paraId="017094B7" w14:textId="77777777" w:rsidR="00006ADE" w:rsidRDefault="00000000">
      <w:pPr>
        <w:spacing w:line="14" w:lineRule="exact"/>
      </w:pPr>
      <w:r>
        <w:rPr>
          <w:color w:val="FFFFFF"/>
          <w:sz w:val="2"/>
        </w:rPr>
        <w:t>#HRJ#0f7466f6-8c5e-468d-8c65-9e91abff8105#</w:t>
      </w:r>
    </w:p>
    <w:sectPr w:rsidR="00006ADE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B966485-1FE5-4539-8E9D-3FDA2E6FC7BA}"/>
    <w:embedBold r:id="rId2" w:fontKey="{8717CD37-9946-474A-A73A-8279A77984D2}"/>
    <w:embedItalic r:id="rId3" w:fontKey="{1356D5FD-5558-49CE-9A76-A86D7BFB4B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A42C0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F870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C4A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AE02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32BE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2402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8C05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33211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9A33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60CD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0620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5407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E0F6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749C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2840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586D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821E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528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880F5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6A01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0623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20BA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D4A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B039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4624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1CF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A0C4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87A1F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F273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5ED7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8C92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E018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806E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F453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F095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2CC0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7C258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8AB6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765F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A8DE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A425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20CD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D487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D0F8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0234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E5810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880A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7CB4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14C1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705B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C62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887C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B2B1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CA0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714F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3C9F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243A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2257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6ED0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FA25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C273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581C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F8C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F0AC0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7CC4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2C30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5C3F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E2E1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FEE6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782B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769B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64F8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7BEC8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2C8F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8E5C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1CED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A4F6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C6F3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122D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369F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2E73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1F955B70"/>
    <w:multiLevelType w:val="hybridMultilevel"/>
    <w:tmpl w:val="1E9CA2D4"/>
    <w:lvl w:ilvl="0" w:tplc="AE5810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51C07"/>
    <w:multiLevelType w:val="hybridMultilevel"/>
    <w:tmpl w:val="A6CA12D8"/>
    <w:lvl w:ilvl="0" w:tplc="AE5810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F7F94"/>
    <w:multiLevelType w:val="hybridMultilevel"/>
    <w:tmpl w:val="27AA2A24"/>
    <w:lvl w:ilvl="0" w:tplc="4409000F">
      <w:start w:val="1"/>
      <w:numFmt w:val="decimal"/>
      <w:lvlText w:val="%1."/>
      <w:lvlJc w:val="left"/>
      <w:pPr>
        <w:ind w:left="1020" w:hanging="360"/>
      </w:pPr>
    </w:lvl>
    <w:lvl w:ilvl="1" w:tplc="44090019" w:tentative="1">
      <w:start w:val="1"/>
      <w:numFmt w:val="lowerLetter"/>
      <w:lvlText w:val="%2."/>
      <w:lvlJc w:val="left"/>
      <w:pPr>
        <w:ind w:left="1740" w:hanging="360"/>
      </w:pPr>
    </w:lvl>
    <w:lvl w:ilvl="2" w:tplc="4409001B" w:tentative="1">
      <w:start w:val="1"/>
      <w:numFmt w:val="lowerRoman"/>
      <w:lvlText w:val="%3."/>
      <w:lvlJc w:val="right"/>
      <w:pPr>
        <w:ind w:left="2460" w:hanging="180"/>
      </w:pPr>
    </w:lvl>
    <w:lvl w:ilvl="3" w:tplc="4409000F" w:tentative="1">
      <w:start w:val="1"/>
      <w:numFmt w:val="decimal"/>
      <w:lvlText w:val="%4."/>
      <w:lvlJc w:val="left"/>
      <w:pPr>
        <w:ind w:left="3180" w:hanging="360"/>
      </w:pPr>
    </w:lvl>
    <w:lvl w:ilvl="4" w:tplc="44090019" w:tentative="1">
      <w:start w:val="1"/>
      <w:numFmt w:val="lowerLetter"/>
      <w:lvlText w:val="%5."/>
      <w:lvlJc w:val="left"/>
      <w:pPr>
        <w:ind w:left="3900" w:hanging="360"/>
      </w:pPr>
    </w:lvl>
    <w:lvl w:ilvl="5" w:tplc="4409001B" w:tentative="1">
      <w:start w:val="1"/>
      <w:numFmt w:val="lowerRoman"/>
      <w:lvlText w:val="%6."/>
      <w:lvlJc w:val="right"/>
      <w:pPr>
        <w:ind w:left="4620" w:hanging="180"/>
      </w:pPr>
    </w:lvl>
    <w:lvl w:ilvl="6" w:tplc="4409000F" w:tentative="1">
      <w:start w:val="1"/>
      <w:numFmt w:val="decimal"/>
      <w:lvlText w:val="%7."/>
      <w:lvlJc w:val="left"/>
      <w:pPr>
        <w:ind w:left="5340" w:hanging="360"/>
      </w:pPr>
    </w:lvl>
    <w:lvl w:ilvl="7" w:tplc="44090019" w:tentative="1">
      <w:start w:val="1"/>
      <w:numFmt w:val="lowerLetter"/>
      <w:lvlText w:val="%8."/>
      <w:lvlJc w:val="left"/>
      <w:pPr>
        <w:ind w:left="6060" w:hanging="360"/>
      </w:pPr>
    </w:lvl>
    <w:lvl w:ilvl="8" w:tplc="4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5F871BF8"/>
    <w:multiLevelType w:val="hybridMultilevel"/>
    <w:tmpl w:val="4DA04E4A"/>
    <w:lvl w:ilvl="0" w:tplc="AE5810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93246">
    <w:abstractNumId w:val="0"/>
  </w:num>
  <w:num w:numId="2" w16cid:durableId="722824446">
    <w:abstractNumId w:val="1"/>
  </w:num>
  <w:num w:numId="3" w16cid:durableId="1120224828">
    <w:abstractNumId w:val="2"/>
  </w:num>
  <w:num w:numId="4" w16cid:durableId="969169367">
    <w:abstractNumId w:val="3"/>
  </w:num>
  <w:num w:numId="5" w16cid:durableId="365720131">
    <w:abstractNumId w:val="4"/>
  </w:num>
  <w:num w:numId="6" w16cid:durableId="1641039098">
    <w:abstractNumId w:val="5"/>
  </w:num>
  <w:num w:numId="7" w16cid:durableId="1072655213">
    <w:abstractNumId w:val="6"/>
  </w:num>
  <w:num w:numId="8" w16cid:durableId="2026515421">
    <w:abstractNumId w:val="7"/>
  </w:num>
  <w:num w:numId="9" w16cid:durableId="857960705">
    <w:abstractNumId w:val="8"/>
  </w:num>
  <w:num w:numId="10" w16cid:durableId="417604779">
    <w:abstractNumId w:val="12"/>
  </w:num>
  <w:num w:numId="11" w16cid:durableId="154422448">
    <w:abstractNumId w:val="11"/>
  </w:num>
  <w:num w:numId="12" w16cid:durableId="1562138600">
    <w:abstractNumId w:val="9"/>
  </w:num>
  <w:num w:numId="13" w16cid:durableId="18751464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DE"/>
    <w:rsid w:val="00006ADE"/>
    <w:rsid w:val="00037B9D"/>
    <w:rsid w:val="003074E9"/>
    <w:rsid w:val="0062332D"/>
    <w:rsid w:val="00690443"/>
    <w:rsid w:val="00786D41"/>
    <w:rsid w:val="0089772B"/>
    <w:rsid w:val="008A17AC"/>
    <w:rsid w:val="0092334F"/>
    <w:rsid w:val="00A26F7D"/>
    <w:rsid w:val="00A429B0"/>
    <w:rsid w:val="00C4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0AC2"/>
  <w15:docId w15:val="{19A821BA-A77D-49F9-BAE2-7A0202E5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94D73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rflPic">
    <w:name w:val="document_prflPic"/>
    <w:basedOn w:val="Normal"/>
  </w:style>
  <w:style w:type="paragraph" w:customStyle="1" w:styleId="div">
    <w:name w:val="div"/>
    <w:basedOn w:val="Normal"/>
  </w:style>
  <w:style w:type="character" w:customStyle="1" w:styleId="img">
    <w:name w:val="img"/>
    <w:basedOn w:val="DefaultParagraphFont"/>
    <w:rPr>
      <w:bdr w:val="none" w:sz="0" w:space="0" w:color="auto"/>
      <w:vertAlign w:val="baseline"/>
    </w:rPr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94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94D73"/>
    </w:pPr>
    <w:rPr>
      <w:shd w:val="clear" w:color="auto" w:fill="094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paragraph" w:customStyle="1" w:styleId="ratvcontainer">
    <w:name w:val="ratvcontainer"/>
    <w:basedOn w:val="Normal"/>
    <w:pPr>
      <w:spacing w:line="280" w:lineRule="atLeast"/>
    </w:pPr>
  </w:style>
  <w:style w:type="character" w:customStyle="1" w:styleId="ratvcontainerCharacter">
    <w:name w:val="ratvcontainer Character"/>
    <w:basedOn w:val="DefaultParagraphFont"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common-lngg-skillfieldParagraph">
    <w:name w:val="common-lngg-skill_field Paragraph"/>
    <w:basedOn w:val="Normal"/>
  </w:style>
  <w:style w:type="paragraph" w:customStyle="1" w:styleId="p">
    <w:name w:val="p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94D73"/>
    </w:pPr>
    <w:rPr>
      <w:color w:val="FFFFFF"/>
      <w:shd w:val="clear" w:color="auto" w:fill="094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table" w:customStyle="1" w:styleId="lexprtable">
    <w:name w:val="lexprtable"/>
    <w:basedOn w:val="TableNormal"/>
    <w:tblPr/>
  </w:style>
  <w:style w:type="character" w:customStyle="1" w:styleId="divdocumentsectionexperienceparagraphCharacter">
    <w:name w:val="div_document_section_experience_paragraph Character"/>
    <w:basedOn w:val="DefaultParagraphFont"/>
  </w:style>
  <w:style w:type="paragraph" w:customStyle="1" w:styleId="divdocumentli">
    <w:name w:val="div_document_li"/>
    <w:basedOn w:val="Normal"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</w:style>
  <w:style w:type="table" w:customStyle="1" w:styleId="divdocument">
    <w:name w:val="div_document"/>
    <w:basedOn w:val="TableNormal"/>
    <w:tblPr/>
  </w:style>
  <w:style w:type="paragraph" w:styleId="ListParagraph">
    <w:name w:val="List Paragraph"/>
    <w:basedOn w:val="Normal"/>
    <w:uiPriority w:val="34"/>
    <w:qFormat/>
    <w:rsid w:val="00037B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3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Padmavathy Gangadaran</vt:lpstr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Padmavathy Gangadaran</dc:title>
  <dc:creator>Padma</dc:creator>
  <cp:lastModifiedBy>Padmavathy Prasanna Kumar</cp:lastModifiedBy>
  <cp:revision>3</cp:revision>
  <dcterms:created xsi:type="dcterms:W3CDTF">2026-06-04T16:20:00Z</dcterms:created>
  <dcterms:modified xsi:type="dcterms:W3CDTF">2026-06-14T03:49:00Z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0f7466f6-8c5e-468d-8c65-9e91abff8105</vt:lpwstr>
  </property>
  <property fmtid="{D5CDD505-2E9C-101B-9397-08002B2CF9AE}" pid="3" name="x1ye=0">
    <vt:lpwstr>zG8AAB+LCAAAAAAABAAUm7durFAURT+IgpxKcs6ZjgxDzuHrn1/hwhIaD5dz9l5LwjDP8gIHU7RAUyyEiSjDwizBUwIOEQjKQuGW5JNh/37sd/lttBX4cqO13BX8kQYeJtaXWvbC2hkA799jjmKzaec2pklUGPS88SvqSvej+LBMHHckjbyY3IbFLwbQ/APKYjBTrJ1rrJAWlisZ+boWBcHLazEBAjixmAuI2e98NnAwm1DYM8SMqO/23x2Coew</vt:lpwstr>
  </property>
  <property fmtid="{D5CDD505-2E9C-101B-9397-08002B2CF9AE}" pid="4" name="x1ye=1">
    <vt:lpwstr>kX7wAn+K23+g1ql9THC7TEsih+o7cK1JxGOP3R6bq5ALrO0UM9pHSDQQfIQZUEDIlaDqH6gnXJqCXsNsi/rSk2mhQMHBxQ4CPV53XzuPTbWWNLTiDqkkeStA2dxAV+JYBo1EidQ3HGCBCElxyi/bE24+wYRb/Ih3K8UQc9pNWX5NfwBdR/w42mDj7Bflygg0nIyxur/e+auvoEX/GKoy6zl1zYiHsJRzBe8MzkosnuzgQppeawL6S9mq/O+2Pqu</vt:lpwstr>
  </property>
  <property fmtid="{D5CDD505-2E9C-101B-9397-08002B2CF9AE}" pid="5" name="x1ye=10">
    <vt:lpwstr>Z+8pInzhr3tvXjD3lz0NR7HGxcfI+pjzM1612l5mf1Zf0l+NmrNTli6IpsEipKMmaerZFTxE4GB9tp1vh6f7nMeUOrD8Q0bZHKZ7TCZJOntZ2cIglAmM3ASSIIFBg4mWeLU/xHS6aT09SeSN7oIUwfUcYhNQg8OQ//LWd4ETz8t5LwbXafShyvbR5bxVgKI5OJSXw5rn4JUyGmQcITC3aftqVN5sqvSxvB1SLGDk/CULUQyJqS3e4f4UMCKaeOM</vt:lpwstr>
  </property>
  <property fmtid="{D5CDD505-2E9C-101B-9397-08002B2CF9AE}" pid="6" name="x1ye=100">
    <vt:lpwstr>AbncHelKW6HvgV5zFtWHz26mW6qN1hFb4mAFqwZaaoy7HMfF+n673Nc6goDMHExXjl3KpPBZ06Heli+ZUMIAv8nGaBcaHzcQ9dg/V3uprRoDZvaDLr6LoA3Dlv40oljq0fd4GPHUequYuGH9eZkZCL7EgWeCvP7s9e9m1FYaeMNFijn2v1zERGFy4CoYvm08UvvOKJt9+6v/K5WWDrHljV6MvF8E54qfUoILzpQXU3Ntt6m1JfZjXRjuzL5TNJa</vt:lpwstr>
  </property>
  <property fmtid="{D5CDD505-2E9C-101B-9397-08002B2CF9AE}" pid="7" name="x1ye=101">
    <vt:lpwstr>6TcXHyjqjuFjPSQ064MYFeTDCEizA3nU56emKdMK1wP8+4XS7BgaIJrkccldgX3MZ03pbIwDUas5UgccAivb5RKpZ1tiSjq5pRJLTyUanYpw8yLQgZ59aG9KmEKLRHh6ZidjuxICFGAWiavy9ZmiCBM246U2d6kbzeZ4q7TBBXTkUHyYmQ3/V4XFJvlkTx/QBcAcMb2z96gYQV8vjOd6hQ1WTVHjcoNgkjmpdL3vesHfUbfF2xpTh5uq8lzP1O5</vt:lpwstr>
  </property>
  <property fmtid="{D5CDD505-2E9C-101B-9397-08002B2CF9AE}" pid="8" name="x1ye=102">
    <vt:lpwstr>7Oe5tOQVxgllGqZm1Lju17+J0fZfLkYsyKiKoGUmNhgcrjulkbVO2sG/0kzlmiOpRZqrRV9YEB834W20l+KZ3JbcpQZ9xgjIvCZ9Sx7D2gjgd8p/oHZM5QMo2LM4lJeADvVINSmzWT+dI5PlA8+8Kr0nnwlB2zuB+HhELv+QpSZhyO6Du4jByvCwBhGYrzsvHviM+LSILsc3dWnZsWfrsiVb7Ht2hbSWkjgg0OL7IHMiUSCc2h4ALuH+xkzHdGt</vt:lpwstr>
  </property>
  <property fmtid="{D5CDD505-2E9C-101B-9397-08002B2CF9AE}" pid="9" name="x1ye=103">
    <vt:lpwstr>YhcmdbOWE/qk/Q0HZccQjr4rL73DbzxhjyVOjYZA8IDzJKvzSzXuqw1MiIizB78gCO25emyTcKsqzum+UWjD/i8UsyF0Q0VS3vSh7ddd32vzDQ/CMAY2Y/rD1cu4TJWP5KkBUttIHwmfOwDR4beuZYValB2OJ2wt66JIbMIj51bQD7CED1U96J60y1hls6/o8Bix8SX7y3SumDo0Ny61epXD2wfHUNLSvHlJK+D0t8lGTx6doH6yTM9+sHNtTpp</vt:lpwstr>
  </property>
  <property fmtid="{D5CDD505-2E9C-101B-9397-08002B2CF9AE}" pid="10" name="x1ye=104">
    <vt:lpwstr>O9ONVzV1m5y/Ccy08Ou4tfhDKf6dHRdiV/sQYRuUtyvxQjx+PoTdL2UWBoNI87Op1HDnCXJt41kAWCo9hu6dzsS6+SHHfAZoZPF+a5ciAIgQbBBu/nAMOTWfr7J3TtVUfnxbmYtMNwVpq9Qs+T0n9+aXTi3p+ff4e1oYOBQeeDEWWq7DelrMF1yOEJY2f6TuyB1/AOe7avx6/N3KHNoF3+PwA7+LOh998Utkr08uuMLI2kgS9yhwGyO5KdJSLnU</vt:lpwstr>
  </property>
  <property fmtid="{D5CDD505-2E9C-101B-9397-08002B2CF9AE}" pid="11" name="x1ye=105">
    <vt:lpwstr>SfH+1cQODhyAW7iEOhEsJwuP458CGaLisp8N5Yh+LfUomVhP5eKBpucMMrCOvHQX7fc4Ib87USdCnJ+oBWR1j1X9Ta0ovZZrZL4PemjN8Y4gWMkzSQx7Bt339YDPIU8dvnPkYwg5VP3W9mDIW17WX4a7IDnLXpqp3C+T7Lw6z02l+BEGRyCmGyNany+aG8o5hg2G0I45gvmJocT33qAZZ+g6e7a4pMJUFRTxNYfbG5dI7ds5Za6WECeX1Cr23jN</vt:lpwstr>
  </property>
  <property fmtid="{D5CDD505-2E9C-101B-9397-08002B2CF9AE}" pid="12" name="x1ye=106">
    <vt:lpwstr>t4GK5Milr1XBoze9MHzF1eN6aOjsJUnW6vZiQQ2LbdfAdTZVxjhmh3v9jM7pZhTlvxcqeASEyPby3eLS/GHrxsrlzBhZ5arlr8xrl5dWLwuKAQgOwHfXFuAArp/Lq28Q48J6OcRe0Crum1faXlu3W0goKEPI035bQLv3YK62cIR897KVBo1w7b2CMjIEkPtM3GHkZRuLz681wtIRP+R9WyGJoaJHicRWRVyORqupVgsm1pVK2W5UKNZGS+qCojn</vt:lpwstr>
  </property>
  <property fmtid="{D5CDD505-2E9C-101B-9397-08002B2CF9AE}" pid="13" name="x1ye=107">
    <vt:lpwstr>uJnOnbQLa86LNAvizTB95zPyodbtFpPIoUcZm9emK7h1ZSskNOrjM8HG9DTZ7jLjln0WWy26zm+q9dw/FEmBY9f+b6rA1OdLr731pl7zy9qQHEl9ggoZCvouQp9qbzzs09B0FxBOmsI1jnZW0/1KqK/DQjaHYkiT3Gj7jPwzmEzP/E34k6bXj+Lj0K/PBP76h9L+FTRAdUuQGTW6o2wonYQwXzP9Mr/nh3PfpVTVxeiSnw8IUqtyEg9M9pvlb4O</vt:lpwstr>
  </property>
  <property fmtid="{D5CDD505-2E9C-101B-9397-08002B2CF9AE}" pid="14" name="x1ye=108">
    <vt:lpwstr>AQ3c7qSjlEHwlldKFthDDfZnb7vNXoBzehu04RmaRyyQF6+ptyA2g7NY6ZQ7DAPuuJ4sCADTB9MwvN1gq+cwXgUkLBc+OndnnSaJpaNzXw+5J2LJ+s6HZdMNNaGEMIixjvBC2Z+sf98DSUp+eAvDINX4udiNhsA0J8VQx/XQqybd6zsbu3h1gpJXpLpLdDU+bTxUBcQrf2S00SJHRF/rjxvDj7RD2rCvF/KxxlnGObCHFCvTItxOv2r8okfy7pj</vt:lpwstr>
  </property>
  <property fmtid="{D5CDD505-2E9C-101B-9397-08002B2CF9AE}" pid="15" name="x1ye=109">
    <vt:lpwstr>UyRvxeDTl6zuol70YwVcJsfpnw1ktkfYc6dCZerxkNfQugRaylGsSFJFH+7UyYfFoDHV5MsRu/O5+1jP+wtcIfrgwhAWVJNbs1DyW3QoiBDvhsr9LlRUnADUlvqEUPZJXspTG28Qw/F4OhNxOa17vW24aSKhy7VQ3SCw0kObq+sc7oH1+RNvAga6c+6HYgBswpNjDM3t5PfAG5W6idT0W8Q8wNQ76E8frrTi7YQXwQ46utPRaHYYV56h0I/5IAp</vt:lpwstr>
  </property>
  <property fmtid="{D5CDD505-2E9C-101B-9397-08002B2CF9AE}" pid="16" name="x1ye=11">
    <vt:lpwstr>ZU6Q7OK9h0Xd+vIFtgssA+2IZkNKIEkmeQz2J1k/7dl/bApv/XveWQLsclkHBeb8YiDnfcXZOyjlFzttUNL/Nogj0OQX1xtJJHxS39xisxNvzsIddZuH38E0cTbm8cdSC+6MxGDO/0Shysi9KvAWnZgAnyl3oMfZ1DZtusWoXMUuqdVnVZ09VVdnvoa17iCOzRFNbjku9KmJIdOEbG+mFSV99hWegPvSi6q+531gbshEh7jzIHX8ssPayH3uHgA</vt:lpwstr>
  </property>
  <property fmtid="{D5CDD505-2E9C-101B-9397-08002B2CF9AE}" pid="17" name="x1ye=110">
    <vt:lpwstr>wKqIr7eqWyuY4wsyPk0kYl0CzXXb19IExCbF1sYTc+pKlvRSttHE0Pz2QgyBjO+fHmCjkStfqAAVYuapOSTT5OoXfOAF9JlaOTOcl9Z6gdxCopDvcrJI/fBfsP63ZpS0J/8Sd+FOi9jgn0xU5fRCcdEiX1o2g4n3FmvRQ/TkHqSObUlyfM71cmRpvcsqAK029lPoVFIuxNEivVsNCXty6Vvbyr47WUjAigtMl3hQAcTgxfxu8AMua7o2AjKXM8+</vt:lpwstr>
  </property>
  <property fmtid="{D5CDD505-2E9C-101B-9397-08002B2CF9AE}" pid="18" name="x1ye=111">
    <vt:lpwstr>ZW1OJNjdmJ2SItjxL+JbN94GELsYVwV/olSj311fjiz+9khoSGMlLzCDSS3CoWIQXZ/QKTnQ0o07oEhqWRFJJ0BaMKOIqn+YENciahfN8rhCq8nlq9dgpH4CGYkNckti3jdXkrOoYmtYSXpxw5sSXulyUb/MwTtBzYGK1L0fUMbSgPC10LEqbyaM5TO0MHYJ9Iu15eOpDxRKTw7VLeXq9NhDIO1dFCGI3t9RRwz3TZkRmRTUNZOdCS/c8VD87sB</vt:lpwstr>
  </property>
  <property fmtid="{D5CDD505-2E9C-101B-9397-08002B2CF9AE}" pid="19" name="x1ye=112">
    <vt:lpwstr>enOZbTdsf+DtdcsqYLzofvLIMwu29Uf12glhNv4eVAHmr+vTT2HCrYPjYG+aBZfAPmXWIe9lOhl+MHr3URjSM7cZ8n18vFweuEnarqCiD2stlZS42wa30DN25BbbYNpxmDBv4zaSkOs386+rX2x4LdVdPa4S6Jt1m54QlfubZor3sibeBo9UO6arCsr8obhAIs+O7mdDax3nUO1h12SeA8DLOPl7rCYfai2zjD8vR1jcm+5e/OSpwPsCl39V2CN</vt:lpwstr>
  </property>
  <property fmtid="{D5CDD505-2E9C-101B-9397-08002B2CF9AE}" pid="20" name="x1ye=113">
    <vt:lpwstr>Rn8Q5fWC19p4aeigySN+oCm6USuZM8jBJC2lMRggKWwIB2mVqx7Ja6LZiGn1JFjWUGnN8lcmeKaFOhUS87Ip2iJtcyjilDDQ7cEqpf/8BbwpbhMxvAAA=</vt:lpwstr>
  </property>
  <property fmtid="{D5CDD505-2E9C-101B-9397-08002B2CF9AE}" pid="21" name="x1ye=12">
    <vt:lpwstr>LYVk6ZSPLkJ6e0MbkqIzPCl6uv1C0FFYpk6FmggJ5w86Tbx4PhVMXkc1zrg2lwmrAwGkFAQluwhPKnxN93AC86usO9z3Em7yyCGM723B/k70hfSdA1YF6NXaQ+k9UqiuBGWIJhYitQvSVVaxn/9m2fOHwp/NTQutw/Fw7VHfnC9Spi0lF/OtM75ZBDz4p0N7jmYi+plagS6It65ZfnoLFMpl/SOjciyHeNCWdK28iWKTR9BaySMXiKDxs4mG2eJ</vt:lpwstr>
  </property>
  <property fmtid="{D5CDD505-2E9C-101B-9397-08002B2CF9AE}" pid="22" name="x1ye=13">
    <vt:lpwstr>9qzs2rh86LAg/4N0znPxYfwPm1vM7vNFIzkeZi1e4bJeXvwTUAlOLzYAhacCwUPPXi7owfBacOQQAt2c4+RX7lzXHN5vUUWdaACim7PeRG1sPRlr1VcRuqpfbD11PL5pGIniN6tLqXdIVE1zk1ckMM3jp8XJydFKRsvFbjO/ZnY88TqFB0OmMBQrch5ZsoDePxJepcCVgl47lc0KRKyLRNm1PtqsxC6ONvY8AWAiGx6Sl5TA4vluCdKlZNHjSrb</vt:lpwstr>
  </property>
  <property fmtid="{D5CDD505-2E9C-101B-9397-08002B2CF9AE}" pid="23" name="x1ye=14">
    <vt:lpwstr>2ENuU2uObERcDfCXy6Dv4RwKbzruu+brP+PueXMwCzxQOFM43366xPS6SSQLMOWlg7s690ubC5p37agCOQB+MGWI2skjwEsT8I5F+K4Q+/Pt3+1KvyFEV1iiXaVOhx6laAyLz56yDsxMwydI1WZDN3j8JL7bEj1W3U+1HGZRdlRfOD5Mr+M5ZgJEfvGA9gPmiPu/5k+N1wKv29O9zJh3bVCLT8GVreFwUVH66PGrZOqanZUXjQmdEN7h6LYTXXC</vt:lpwstr>
  </property>
  <property fmtid="{D5CDD505-2E9C-101B-9397-08002B2CF9AE}" pid="24" name="x1ye=15">
    <vt:lpwstr>XkFfU4HlO65SxTovFFSAVrMtn/XCkg91s67WiXN2H/7DHJqVQy+pz6zYYapI2+uwL0qV/VVDQXVuCsue/zhD11/TOLKX4UrejHXYX+tslA8IRv4ZCozMpYWXoJ2GzzoYv89I3mCEg3Q6heIeNXfKBkNEprdd30aeMQXxBzaJitze+VkOPU/vHZlj0nFy7j17MHqS1emhWHUD7WmdwWxcxdxsdsl4f8on+AVJX0D5SkJ2bwkLGfXZaa+8hgbmoxw</vt:lpwstr>
  </property>
  <property fmtid="{D5CDD505-2E9C-101B-9397-08002B2CF9AE}" pid="25" name="x1ye=16">
    <vt:lpwstr>9pAH0NZ+RewbTOPiah4VUg6Ca0HVMBf1ARyJEmJOBywU2sRwenA9EsJDXx2yIUjQZomXQyAomdsDYxG++3nEet6mMi7V6DAZh462ag7+ebkrDXSv4rwN54Jy1HjDX40AnwH4000x7GJ4QMeBZX6grLJIx5NA2Fc/qi5942djxLvWj14ULrCY0YbqzG8Sv4EmmpVsH2AANpiKRcwRQucvcMjH1dAaGqo67jy5x2vg8809Y5MfP+02mc4NfgrtS4c</vt:lpwstr>
  </property>
  <property fmtid="{D5CDD505-2E9C-101B-9397-08002B2CF9AE}" pid="26" name="x1ye=17">
    <vt:lpwstr>clmnea1voVeVbcFl0enbkbwWgnvht3GywJJ0F0sLtYSrr/i9Cq2Hh9LUQWyzzy6m+BmHZB10wpncLHob/GV9/dX3SFb0LX4/gCRcHNum2h4nmumsTlkGzbwgoxkdCJPjg8MoKCRn0RdT41Ml4RI+kk8beJhlpsR8mHvBvUrCxpXaQmR3Qv+JwbM+oM1O/cO0g/f+Am/Bl107ej9eqPkAUiQ/5ixTp2gQNZsv0jWWZM7sLwuc57535dMmdrHEMr2</vt:lpwstr>
  </property>
  <property fmtid="{D5CDD505-2E9C-101B-9397-08002B2CF9AE}" pid="27" name="x1ye=18">
    <vt:lpwstr>KaORXZq7nD7zqqMStTO9reBFF6sLy/m0wNDzDh8WXJfKFpN2v39w94p1gA908BdZY0OI4HZqVKlSbUSiO60vBpNuncZfjYAXPV/hyBYyvUXJyXcvTcsefTxHWMayFdlFYJIt5G/c2/4665qaykCCxT4DsTD2Dwk9nAcicrONsV+luu1x4Gbt2h3FB5SPWv4YlSA3KdqylKYB1uukBI+Qm7Ie2DHSMQ4+784DDs2CfO5MHqkxn0W/iTMORgfraeU</vt:lpwstr>
  </property>
  <property fmtid="{D5CDD505-2E9C-101B-9397-08002B2CF9AE}" pid="28" name="x1ye=19">
    <vt:lpwstr>mit5K2f+2J09xtGZzebsb0wJD2MW4lvnNM6TFhn7wVrq9K0OZ+9HyS6nPH+pvjMQHQIeL0g6u5UAacKWQqp4Lkb3lLp4LR5Ep6OgOFvqLeyfvpOsTAlKv/s9F3ZMDRjhy9zkTv5goGm9D5D1Dte9c4D9MjzLQF8gfUhOSgazOvZeVxnyOY/9TmerWzGBmyjCo0yLlVpqDkmQe5K44GfcQR75/5BR7v2ng47Wey4aP3Xt/g6uvCe/O2Y9TdFLVg9</vt:lpwstr>
  </property>
  <property fmtid="{D5CDD505-2E9C-101B-9397-08002B2CF9AE}" pid="29" name="x1ye=2">
    <vt:lpwstr>emPTcvT9+Wt0CesOvwudhIlpIUmYpAbXsJnUa40T6wZkCBWPCcxBTUCcWBoCpY6angIwJa6zdYY79e4qrbxIex6WzSiCCwkRrhdY8DvIo3v7iE7YJ5JSK9pXFWWR7FeGAwiN05p2glIPPvxk+TCMs1Ugw9ioQwSSwZ09llscO/89wrCL/wnWD6Mr6EbbCgykVaWEXj7/l1G2/csWpfT/I2vIQxK83tdLcQ+PbLrrg4Wfk3CESYf1v8QZR481Fes</vt:lpwstr>
  </property>
  <property fmtid="{D5CDD505-2E9C-101B-9397-08002B2CF9AE}" pid="30" name="x1ye=20">
    <vt:lpwstr>ft81YlUqf/vyR9tL7wWb6qEtHX1Rk9d2UnLH505QxT1gCC9AFH2OFgzDlJtoUpeQ0hf0N4N25Evwkt4UkBjPbbbBinnN1pMoWnABV2RX/gIyB1vL6bA0VoUOtEp8ZSqQ4amhfRXg7wuySfmLukaVIrqQTWI1h33buN2zRoM+mWqM4mlovakmYro4nj8g6i/MSX05X8+4I4Yvs5/MGcdQEC6yxqZqlQcPgsefgcKOCGbHSKtj2S+wHRQ4+7pvxx5</vt:lpwstr>
  </property>
  <property fmtid="{D5CDD505-2E9C-101B-9397-08002B2CF9AE}" pid="31" name="x1ye=21">
    <vt:lpwstr>ziyTkRfRAgSrssN7lXeXzweNJSV2eeW6sk0jp/Iv5EkVJc1KdvxXVkJ12mh8XAK1c0n8IEmNWjl/IIj4t9ke2ZRgnJRvZvG0jhW2f+CpVwXWSnJP88L8elo4q6XAN03mTrXDwcuxWsaG4LLIBu8LK07+bXXyL3D+/tbYdANYbcYCcbep1hnEgNiErA+d8cNKk7HkZbQDt5igyrcl8wPgEf0AXX05rH+0jqzab9hFgfjQ4GGMYiSYdsffrKPwBjv</vt:lpwstr>
  </property>
  <property fmtid="{D5CDD505-2E9C-101B-9397-08002B2CF9AE}" pid="32" name="x1ye=22">
    <vt:lpwstr>JOgttjc1dRtM2MVJL6ROgPzSG+OMNIZGMC7lDo03Ugxvnup63THz/X0azR4SsnSMjfsLElMnElRdtDZUMs/R/e3NA0JWi5GBABjluIuX9dEv5RYIiNFZCTz3Z2fzj0M96mEpC1p9PmD3sBd30Z+0WS5raWu67xCLDAdo4gY/2iEOj90kImvy72yExcPCzk8NPLXVcg16IEB5UPtC7l1G/E9wZisDLgj7qK7oG+Ra6zMUgtfGNGz17uuIKTv4TvN</vt:lpwstr>
  </property>
  <property fmtid="{D5CDD505-2E9C-101B-9397-08002B2CF9AE}" pid="33" name="x1ye=23">
    <vt:lpwstr>hXn/k6ByOkyUHIO6vgEVNNg6EZ3+Z4ptyCU70C53/8kZflRrJSXGYQz0Gc8CixHWA/5Cl+SSjWXLDKDwgfY8EcMRHbildlA4b17Gyi93GYy4IZgCfFc8yrXELIIUTOsUQFrJ9Y76ZF5K4tDrbhG1Yg3mW46wpNZe9jAb97z+zUepPDieevsK7j0kEmvXvkqGeIOV00lxd3gA9WSCsUh0tu6OryjDgI8xzwZMbCIDUx2Zp7Hw/XeQmEi2E97ZgEm</vt:lpwstr>
  </property>
  <property fmtid="{D5CDD505-2E9C-101B-9397-08002B2CF9AE}" pid="34" name="x1ye=24">
    <vt:lpwstr>YHpZdnTjCZ7KwfcCIbs7B+XqxAygfMgZnlTxRxDVUHzFDEU2pTqn7cFuy2bJ0g6j5uYD2GCRgnRPdPpbu1nfoASOHGDr1hu0RrEh7vUhqcZbykw92/4Fq9a4sZlOAkMcDCo/iLzDC0Qc3b/nJStRajmBC72RrNcn7CDygqIrzbAkQf+Vecv92d9ysZgiFpm56r5pMRFgThfESSyTWPWiYa7y0nK919808BOMU9cfEBrLjW049g3ZWqyGt1uaZH8</vt:lpwstr>
  </property>
  <property fmtid="{D5CDD505-2E9C-101B-9397-08002B2CF9AE}" pid="35" name="x1ye=25">
    <vt:lpwstr>F+dIC0iOZGhXhgPyNbRAKYSC+2d9I5PCJhHsYIJwXQdVfkymu0KkMEA9TQYD11z9C9hfCXbyc1Y9ts2B5J2dukt/feSGyGUdaTiihM3hb/BgwC38Xj5Zzahm1sgnX8TSmCeDszGsvdsuScVxkM27ykKZ/9WZ+OFIcffYVD6STcnxiFgPmGaV01skzR8zkB7zq6atRQ75LfRjXQhnXwN2PX948vJrq1+KVEukmVskSNVQFgGFeFtzifat9pBkzNl</vt:lpwstr>
  </property>
  <property fmtid="{D5CDD505-2E9C-101B-9397-08002B2CF9AE}" pid="36" name="x1ye=26">
    <vt:lpwstr>AjecCZ/qVOLimkY7yK+O8vM6xz2VSucObOPpkZBSHBT0Ytrz4o9wrvjTY+aZi0EMPYHJ9S+VOH9R28OJXLG9TFVKwPKBwjlQzkvzuqx674JKYF9Pkc06/2nAnnyh37sWkAblP89xT2bZRe36yAOo1jq6WhdvgN5J/z/ZFpvzqu+mT5qFtnJ/HQ5fvEHaD8eVfI52ZzGh9YoSYhgxK8BE/o+LAYDQk/WMpcr/ipDfWBDlQL4uksHw+lV+2MLWNT6</vt:lpwstr>
  </property>
  <property fmtid="{D5CDD505-2E9C-101B-9397-08002B2CF9AE}" pid="37" name="x1ye=27">
    <vt:lpwstr>4UuEEiMm5uqKlKHNbE3b0afwEJhSzz0bO61uEp28dEJxSnoAc1cUlJpV0CMu0hKXd9/w19nRdSjoJS1BPy0CjquwtuCQk5fyWN2gjB27Bn9uoItI/FgimsQ+kJjAoveFJzWLYh2UQyz5GOGpNo8IUfTsIg+6zD+I+nLG1FEBDeFSqnMCXKxYXSa2fG8hGpR4dHDL4gRs3NgOtsytqNcQfEZ9nxFVEVwSJrJ2BddVIf6BP4QZe6ZWV9VJv647mus</vt:lpwstr>
  </property>
  <property fmtid="{D5CDD505-2E9C-101B-9397-08002B2CF9AE}" pid="38" name="x1ye=28">
    <vt:lpwstr>xl48nORuMi9OximvTMVquZqpvQXv9HAjsJX4DfqJAu6lPuVBUYtF3LbaISi2t5sOJvQroKVef2o2yQNqvN91c35ItCSOJuOTkWxhIAnuWbFi+fMOnKOO9pXOwK41gOpc9GIlQQ68bUL9F8W8I35072WQ7SgWCMdRliwUrUERWBhz9fTt9bfpKIRqR3HG6XKQ/LhlmKMnJgzr15cBJne0wZ+TmzjNq5h5FMfP5wNXXVBc+rI76TEe4cSY7yNF6oH</vt:lpwstr>
  </property>
  <property fmtid="{D5CDD505-2E9C-101B-9397-08002B2CF9AE}" pid="39" name="x1ye=29">
    <vt:lpwstr>ZfjlPgvs5IfBnPl+k2g/aXwaS+gDVdeiRbOPPKAQl+BtXWUwgmrznvJMHDqksfKCFa8uKAFLFFDLe9G9nTlu1BI2f9D+JEoNQPd0pylR7jn19A9jlmwnoFQZFDwK8gCKquB10RQ9aGatjm8jKKKbhr15+3hTVLrN8MPkHg/RWkai/q4buSK76/jkKWE3zGfJYGL18ZM8WpOy02EFoJk2xT/9IP8BM+lrXIs7UQApscumkNJWQY13O6XdmrGsu5g</vt:lpwstr>
  </property>
  <property fmtid="{D5CDD505-2E9C-101B-9397-08002B2CF9AE}" pid="40" name="x1ye=3">
    <vt:lpwstr>ZWPMLc97Vp/gsgICVfpueEnpPD2gcWy4V498g6V6rtOl2Qnf+rC1vz7Y7fZG1mRR8q0NdYle5jSkVO8ngnfxqfbjZMz/dxQb2URL4tVzpxw6NpwDclFWmUR+ET1e0HZQ0wlGihNa40ovUNkQb/sgxsh6NqvljL6N9mkqEcbSODS3+DXuIkZMtrIKeOHtErCZQ8pCGjPNxCNpyQNbGf4gvHQA73I6AfXV8cqARTBnbkd0li/P0NAFp6a5oI+6kn0</vt:lpwstr>
  </property>
  <property fmtid="{D5CDD505-2E9C-101B-9397-08002B2CF9AE}" pid="41" name="x1ye=30">
    <vt:lpwstr>nLrL2APspZhO+cI/uDztUjJkYoEtSqPKOP03UZw051Pj4SavCPTkIOhzT8TNlY1zSxCBqKnov2qnnAJsQJDhsIFYqgRK941rHKPqcxcC61aPE4IenJB0IprkJZSOEhidEuOO+2cNtpqnOLrRccTqFtpYHb9UTV3pJsXYM8uVbsPpw8U9K+l0s8h03Ow23dZ8i1OmEibB5PEBdUphJk+GJXCZzl5+kk1AgBKbJ6Exf2M/BGGBtDw3HyNHJTgzMon</vt:lpwstr>
  </property>
  <property fmtid="{D5CDD505-2E9C-101B-9397-08002B2CF9AE}" pid="42" name="x1ye=31">
    <vt:lpwstr>deQa4TpfMT0GDHi5chYq/0u1/TAIZUTsCagCgYWXso+xNZ0JMAYc3xHlCFvSRuMuwZBcu3r1M2NFHdxeRajjjhWAhI9VCOESVBAQf1jmlCrqTDmvoocnIaSe31nZrZROt29MkdqslMUuL+0tfeNF9PdUY/mMH6+4DxAhRs5BCBqSZf4xAxGluo3LMPDBDyFJmoh/9F6Nb7ODY80CS1xg/NAsE7X+foLnlWV+vxJVXs4rR0CbjVW7jmk/CIT0HV8</vt:lpwstr>
  </property>
  <property fmtid="{D5CDD505-2E9C-101B-9397-08002B2CF9AE}" pid="43" name="x1ye=32">
    <vt:lpwstr>q6148LqkPrAHf/Sw+J139Pawkr8bHdpO2qRyhjHZ/vRWDS9A8KVU+6lBQdKdkqWL44+nc/7QJyRFq7bpZ3/BzHljSxFPQtNzzb9ngbv9KvhR3B+Z+L5ufRbFI6DXDhwT92VEX7rxkX4fzES9q35rx9Ufjlj9urxE5LiK+PbIcEtG0MtV+zuwQM/Hwsz6vN18zVK0/folFyfNUsYyPmlGRIof4+day+/q6kjGAG41dsNjT+lPyeP1FI60JCkYXds</vt:lpwstr>
  </property>
  <property fmtid="{D5CDD505-2E9C-101B-9397-08002B2CF9AE}" pid="44" name="x1ye=33">
    <vt:lpwstr>WwXq2vT7/RNCYIJzd/rwrO9Q12L0oLJn275m1gxMK0I2/KrscqqHO3SOCJG2LSUq4vfExYa4sQqWQuALG5sH9CIp9qIaOF+XDWLJqeQK0HsW8jGAwpUJj/K5GipTc2sUoNWIctOilg+/HB9n2EGsFOitCMV3qs2Xzd3HGQqmL5bOSTze48waxmXGCq8loWuD6cY3bHZwsEB/e8rQjrGvThXVhpV6f5eE2LjwUx98+fb03cNpvfCH5RasL8qaxuv</vt:lpwstr>
  </property>
  <property fmtid="{D5CDD505-2E9C-101B-9397-08002B2CF9AE}" pid="45" name="x1ye=34">
    <vt:lpwstr>j4G2eshLFoBUGI5xkXa/UDY6E/KgXFw0VNysrattpv6uM5ah2EWA4t6desMhraKPnrA3K85MVcM3QaSMWZcXOvWHXO+vfLPpF4lROi+szaaoztZsccJ+V6OSvE4tUK2EQu9PH9aYsThB8myhvlprDIT2KZEbKfFTEy5fK1OFgRxi4t6YBeN64GCUfDL63IxXF0kg976C3uhbN3hytJIJzBBEommH/3g3p/Nshb1mGcuZwWdFroOjQNlrju3pm3a</vt:lpwstr>
  </property>
  <property fmtid="{D5CDD505-2E9C-101B-9397-08002B2CF9AE}" pid="46" name="x1ye=35">
    <vt:lpwstr>LDua3rzwzv8QmZOUeyzpZ3tkoanqYHKywvCje8up8hdLRjkhNTY07rTEjiWf1DdrfkfpCe9fsqEtfBv15+4hbGiyQmY5ANdgWIhMsnKk8dFOM4sOxRdSMD9QGjaYXc0FyUKIsQdx3HmIYIQVQACkXMRtYoyAmjMn4K5b1EILWhxqJsiEODrGrbjYESVlOJ+iTdrqSonAC1xbMfOsi5R5nOiIpGwvscthDfz4p0SJb9QfIN0Cp9zKYh6pdZ0+vL3</vt:lpwstr>
  </property>
  <property fmtid="{D5CDD505-2E9C-101B-9397-08002B2CF9AE}" pid="47" name="x1ye=36">
    <vt:lpwstr>rH8defhJVjYvcz0gD8ie6E8/siXomCxiAb4Y+zTzjx1xz5OyIaTyBf0NmnV46IUluffqNF7TMz8D+Uzf3gNt/uvRF5ToDTpto/KHLVm37graEFQcnqaG2GmGY6PCvH86lz8NfApjF6sfHElpU4AC8wjJwFrIrOBtzI1/0m9zxxg2ylY4SFLwG39xyEX+PpZrQzZRqO8MCiJxf8RzOPYL0j8Eei6z/e7MbbvwGAI061JjtShNTr/xySEanmgppRV</vt:lpwstr>
  </property>
  <property fmtid="{D5CDD505-2E9C-101B-9397-08002B2CF9AE}" pid="48" name="x1ye=37">
    <vt:lpwstr>+lgDB5jPKLT4mUbv7lzgiHwJl1jFZym4wkzV1rUtKX1hdB9p6d95uDhqXkE32vp6Tqx7aHGlAwqpDtVbLqJlhwH2Mau5xcgXiz0k5pXdj74AhbId+Op4ef6xLqouQBgKn/C5t5wgqCglR1z4Wu/+Oq9DiRLftdt150RdCeEScOSgxipsvu2gr/8/nJtrIX8hiT1ipWOnM4Efz/jgHjk53sXy5FFfx78QccyN8XIR2JWggtS6a0Px82lghDhVucT</vt:lpwstr>
  </property>
  <property fmtid="{D5CDD505-2E9C-101B-9397-08002B2CF9AE}" pid="49" name="x1ye=38">
    <vt:lpwstr>84hOo+f9UBno2RDADQBENPxEcdT61pbCc04Tc0FTCZVqchfyjFXirx4C8xDbiTelaaHt+f/ELXWO62BH5Kxyv7tQ9W8doWUzpggJ6GtGW/alLeP08igbnavnr5wbqx22eRL4zDgorLID4l7egv+1OLP9c22/YQDKuhwvtEbwpnU90knWYb0gJcfeFinJWizvdqhMoUwHBBuMx1jFu8+88ggaIOwxdyyaBp2U3z1M2k7MY7PDV4vncnep3u0B9u/</vt:lpwstr>
  </property>
  <property fmtid="{D5CDD505-2E9C-101B-9397-08002B2CF9AE}" pid="50" name="x1ye=39">
    <vt:lpwstr>+G99sdhDrH8VEr6g3Ku5nsZC2ZQhCcFZXEGT+361ihhFit8pv9i0Z60cq93j6whLlsHdlSwCKB6BPI+mGnVYX+IPeST39LlJSV71W3SyRoqgLZhaWWz1VgTv+U7EOXP43tv6Uoous+C/hMZrrGD303khyHqBmuzF+1EzMNA4IFKdY0KZ2j2LrhVXlRSqEGjJrdR9LqnXWWU9tfKsbNgQ+lQ3h/pYekvuOOIE3EU0ae//uHpberu+7c/moTYqBBF</vt:lpwstr>
  </property>
  <property fmtid="{D5CDD505-2E9C-101B-9397-08002B2CF9AE}" pid="51" name="x1ye=4">
    <vt:lpwstr>hr9BPQQJ/8DbjJuOK7rRe6kk0uZzuHfJ/t2TYekqx+QRtIg6MXi0QmL0vkZ0d4arLrv1tRAcUqMiDWhmfLk/hfEzdNfe8XfklRk+NaO+M/etwrc+yyzYjz4GdXC56/oNCuUNdOCSc+3NY/ExH/r3w2P+7a7VuEnHC+RRRvxMsRfNbnjFspFYODE/qJBpQSsIXWo8eqwHysXjUkec3hu2w4ddJNJhtp9Md+nj9gBzsQtc9wulQCYYtzRlZzZrJ5f</vt:lpwstr>
  </property>
  <property fmtid="{D5CDD505-2E9C-101B-9397-08002B2CF9AE}" pid="52" name="x1ye=40">
    <vt:lpwstr>xSi/7jgZDbRmdfpunIAH9hH7SS4yPhdWLlUWPntzKEjh24goJzoB0uxzpVKBEqI+wbLrnDmq65IHGGFf2bXiZjVxypfmLiDOmZWquHfwF/J59KmkzEL1Ac7o3XutI78L6hgvphK4tDvmD2iHa8BIATmd3IgrD1n6DvOXKPYqEdRcnUAy0yQO9jGkRSfG5Ut86U8qgo6aD8WtjM9GqJzgd1hsUJ7Y6AnlStFJkwKERUjv72DuLmSmkm+ITSuWCzs</vt:lpwstr>
  </property>
  <property fmtid="{D5CDD505-2E9C-101B-9397-08002B2CF9AE}" pid="53" name="x1ye=41">
    <vt:lpwstr>G5IY/Zf0XmblENHIl48CIfzr9Z3iyFtJhAxhcGQDzKKBSng5cGDgfYLRJApwmSjX4tOmXrVKeTc1/I2N5EywjS2kQ/G5ix+8QlU4x5Jbr5kuErV4OyYFYilB9O0SDEtp1VDwU6f0P83drYodkOeIOEdaH8m5OCYV3I5JReT5yv538F9CseV7U3y/bopwfLU5y+o5XD3ejmc6iF2k3g/3Z1q7CjPkcIvu1v3H+0LIc4lO3vG5QtM7bo05g7fYdUq</vt:lpwstr>
  </property>
  <property fmtid="{D5CDD505-2E9C-101B-9397-08002B2CF9AE}" pid="54" name="x1ye=42">
    <vt:lpwstr>i8I/87DzytYQ1zR7YZjG/RC3eehcEK2i9OgLuHLqUDIcuNImX6fc8iXGrz9JMf0vu5ZED/53SWRBwma8CYRkSCvKXZ0IKU/9vumfzAo1hLwmOw0GCFeGn/inXML8Vr2oMy8Fnlb5sEAFVArkr5ASLRKEuUGsBfYqAsPddYugFBmAsS+Cf/SukRspWhHwqoCR7mXdW+J6VtFvtndwz4nArA+cIROJQ0Cj/6xy4oYr1jyhLcJ5syZe7n2V/HUWTbD</vt:lpwstr>
  </property>
  <property fmtid="{D5CDD505-2E9C-101B-9397-08002B2CF9AE}" pid="55" name="x1ye=43">
    <vt:lpwstr>yJfNkZ9gRAgKN34e3jXnaVqan53K2uo5F5kmaTOnGTJkrZTMGf0EbaI25fpwwUKIMz9cFMwrkzjME9DcbJU1sKJjpoX9F7sWfFQVauyCSk5+5P3yzqsQEJgEtCcvaVtV3PuiMR6tY4OYeNTbo5VNkCdzAqu+2eR+68OXRiOiAtUi27SgPNJ7ATKYWoSPD29vRcinv0I2dWY8XfEXprJh2rqw5xreg+aSaEmgIeQi60X4lAJfggGDCtQ66N7l83v</vt:lpwstr>
  </property>
  <property fmtid="{D5CDD505-2E9C-101B-9397-08002B2CF9AE}" pid="56" name="x1ye=44">
    <vt:lpwstr>MUXJRpioYr+JH9u9dG6MdScnk3NLv+u3QZ946CXU/uV8LEQI5ln0smxtjoYG9OPyXpdha+wmdVfTP2+hwQTpXcJrpBK2DfPV7m5B+VLUsBLsiL51mLUxcLCY90x6TcDNrNYb4HY95rsunvcnHLfz+HC8B4CA1yTZ2BuVdUl+STthDOh5S2FktzJA602pr1T150Rl+zu7mPEUY38VhLxlEn/4pZ4gyQ7KcK5LKyWThomFUDqEng8zTCTMvBRSX/I</vt:lpwstr>
  </property>
  <property fmtid="{D5CDD505-2E9C-101B-9397-08002B2CF9AE}" pid="57" name="x1ye=45">
    <vt:lpwstr>OA7JQD3xir0gP3Iy/XjiI9tmjiApA06/2OPyOJ4orolj+uOPvJprwAz3DOwbzvVjSuWKVZg8fVRFOD+DZwa4sX423AQ0y44AotyVnsNS/gOEU4albbxkKX2d+g+h8VpABlhPdAUXQ/IjUessC3XMFKayRj62hDe1IqOSMSfa3l9OfRcgMDsyfMP/JUfW0IZnj7rDnrOmU5yCEVhDQcc9N5EB3/cN69RM1X0e2HukVsCtylbbhaoMJ6F8BPdeycT</vt:lpwstr>
  </property>
  <property fmtid="{D5CDD505-2E9C-101B-9397-08002B2CF9AE}" pid="58" name="x1ye=46">
    <vt:lpwstr>ky5nE8sJXWjcLrMk37jH6Iunks7PJKNDAf0Nnsp79uuYT0o2QBSt7tr+bSv0wfQMblR/83yBFGAsLJFZN3fFqYDjTJmfiPwFe1a8dJY2uAIEOu/4Je0rFmUrdsLmWOy6kj2u1OPNtRkiXSwjHmQxQGRyxbKHMiQKaGEGP8k5J+spwwrGx34qtZd0TogjY4xhS9VNtLC7rcFnHFBjQgQvbuBEZx8teNXtfVDynh/q2InOHI/ie559+XCqITJwBWv</vt:lpwstr>
  </property>
  <property fmtid="{D5CDD505-2E9C-101B-9397-08002B2CF9AE}" pid="59" name="x1ye=47">
    <vt:lpwstr>88bupwDWo7Ny3z/fH4Hu6jqTy7ZI6EvKZVhMtDdb4T34SynsoQwY+HU4mfnz5IeBdgiUaqsf107ofkNjX7TQalkJKuVM8/Uv5jmHcxToy1v8drQKS23LurtsD4d9Pr8t9ySDVsA3RMKw3q/vYQjW15Yg2WG5QlGQtIUlkzOSyOyMdTTR30BWDjjJqk+p59Q31xVuZGyHI6aejt5vAx2tR7+YsV4z1hUZG8o/6gvuAU9ExLpccVMOr1+4roCTihz</vt:lpwstr>
  </property>
  <property fmtid="{D5CDD505-2E9C-101B-9397-08002B2CF9AE}" pid="60" name="x1ye=48">
    <vt:lpwstr>SOs/4V8+MqF+TgsgqRNoZGuAFziSrNL8BSUJIVAnlUy3pTh0pKNrQPF1Pkd6FusWPbbgGMpZOtUlM6iNiKDNOXn4fc7NQQqwpH2Lsh8ortXKy1dtvS9CTU0Q/uGmLumgSihypcW5cRfQd79ImT+YT/JdnP4FCuWuYXo35CPB50n0gpQ59sOe6pBGoF5gvh/DQgENM928FzGOAP+zvPnnDVHoWt+BnyaMR4RmDJkXdf7FAxSByb3HirbHzJaoZLM</vt:lpwstr>
  </property>
  <property fmtid="{D5CDD505-2E9C-101B-9397-08002B2CF9AE}" pid="61" name="x1ye=49">
    <vt:lpwstr>NtM7E63eRg9DbCbMETsQAZRbqQHHaXIhil+E5eyj4/kU7SPoXIV2Z7WuZYGMUw7Z2I8sfovPxnZRXrOGtnK6zvxrTaathDZosasIP9ZHgjpZTLHEhyfHMTNm5m53LzRxuer70I8yPSylsPNbv8Qe7dvOMRrN9ciKhjMDlmsoOJNB+9iqmVcYAC6kcUWuoQrwbwEXd2gJucXb8Aa0SM2iwTPKmp1dtD8uOwmN/t+61IbfO58lgmp+bxY5UggHwx3</vt:lpwstr>
  </property>
  <property fmtid="{D5CDD505-2E9C-101B-9397-08002B2CF9AE}" pid="62" name="x1ye=5">
    <vt:lpwstr>gV7fHpdq6eXcyiY2huJKj+yTmfgjarnWvtc8Ih4uRh+mb9Ezq426oR6PcFDd3nmBd7G8Ot2di3/A81Ddebl+JHahIASwsBjYShhGFGWy9zO2B56HfNzm8ZRLzhCL0XCSUfGT3FXWY7JKEo7BUflAYLHWVW1IdU0h3BsRzF4IttblXSZQ5/khbBtmTOiZOUyOTSQXZXS7cBRVnG9Dr5yWbH40bpygYlfAxx3G6Xq6vlNW/UhAScNG9rN7Ju5bnC/</vt:lpwstr>
  </property>
  <property fmtid="{D5CDD505-2E9C-101B-9397-08002B2CF9AE}" pid="63" name="x1ye=50">
    <vt:lpwstr>q/jPEg8a7ecYN2DkDp0S9MTpSwPYXL/Y0RMRE5aBHuls93pcUyWjCPuwZbWgmqkMrU58Kw6DgfrCHQR0WtClbMeen1zNNBWevYsWeDjEw5pjnAa1ae5Q+qYvSe5nMH0MZtVCAAftc08+Xwfmn47BRJxCzl7nskh3brt4zGJFP0x3XQ7+ERgkhmufz/2lKaOLSxAakAPwinQsCb3xFOY0tXEBa0wMBpa7Xj+cXe4ly760rQmoP6wmfeqVw9sT93r</vt:lpwstr>
  </property>
  <property fmtid="{D5CDD505-2E9C-101B-9397-08002B2CF9AE}" pid="64" name="x1ye=51">
    <vt:lpwstr>TTbKFm5XF3vhmK5U9AXZ+Q2O9BMAzf/yBfgR4xL/wcMCpWcKrzmQrj2UKv1t+sHdzPpf1/ePYOIpMPPWi/u4rkALDucXJ0vzuEsvKbGeI3mhNSgFIiJSZssBTqpWUESZMLTbxbf/jwiYDw0FWIT1OTxS3nIBj7mz1hBf+HaAlnqGBD7BP2IjqiHsb340oYig8L8jfhFVpZroakPkerm9ligtgV7aR1NveAwWDdOA/R6aBA2TxtE+WnwnXCClWxR</vt:lpwstr>
  </property>
  <property fmtid="{D5CDD505-2E9C-101B-9397-08002B2CF9AE}" pid="65" name="x1ye=52">
    <vt:lpwstr>LNLHcCjFK+LfltKgaVJMBirz9KWsgPgiy5zJdq8oKAOpLkKMybMEMgmaM4IWw5iqO/wxCuarTOWgbsoBXSIn748Wy5gj2VU3QqaD+XL/aW9DSAa55x5vKsPV/mEYJG5aWgLxuWJD79BZrNXphgdpbPUMgQ3HWLBSKyEVjXqNwSGVBnXrAnEAtc9b/L8LY2CyuH4R1MXdU2nCNJDyuM7KYrosV1so9r9Pr1Bg5oR5+Klh+MH2BgI1ksmiQFtw+nN</vt:lpwstr>
  </property>
  <property fmtid="{D5CDD505-2E9C-101B-9397-08002B2CF9AE}" pid="66" name="x1ye=53">
    <vt:lpwstr>UsWOk3Z9o+jckq/C+D9p8fYS3+cr6CSeTw3PEq+xKS2ifuD7E3L42a8FIcbCyROKf9NJ0UyRC4NQ31zTIOvtcuIhuvJHFfxQW3vUZVzDMJfbOUSz3g0SUiEFsvpVJRREnW7zf5S+RtB6GM8qNTqEHp2GLmDNJsY9S9osMdwAsDCQ5L9kcJI73S0fuNLje+2K4G0GXgBDrT9kTMzrAFXU6YSsDOOMZ+X4A3Zvidlzvg2y6rkF/iZ5dKjxpPSHk9h</vt:lpwstr>
  </property>
  <property fmtid="{D5CDD505-2E9C-101B-9397-08002B2CF9AE}" pid="67" name="x1ye=54">
    <vt:lpwstr>/wUXVZ6TMc1UfYP5nQBandqBM1RekWZNcsuiDOsKUC2K0meJX7AF2IbJOrq1M1gKpRWtzSg6FWCryhhywyWkBmj1/ebcGX4zHonntBh/w99zs3ldjYVR08eoFOVMVnFfNfurQJTRSXmD6AeI3EBv/JSwHCUw3tvBiDC4CX+nzGf1WomiIih80kj1Qbb9C0FdiauoCzUwoovz2rSEXnCeCsbJMDqSsTYTPzTpOFHLQwkLqwAcBiyD9G2162dzz5t</vt:lpwstr>
  </property>
  <property fmtid="{D5CDD505-2E9C-101B-9397-08002B2CF9AE}" pid="68" name="x1ye=55">
    <vt:lpwstr>1TgQ36NJZbaItUH1yahnLQ+6uvI5wr7ilIc3v31F5w3y9clbq6oQYovxFDek9PJkycSzu/CG/xJf0dPhXjECoRkPl2yiGIomo4LOdpzh3Cgj6JCu/dERpt25k7QYojeC5aeomDxNhtJqpbPia47ECh5o8HjZTivenQtlD79TEMvI78TEOMTcZ4Bx4Vp6kj85/SmF2UPcy/cAB4EBx8ciLJlzqX2r+GaJGTmU7ukdgTpgVb2XgHy4waX5E/Akr8W</vt:lpwstr>
  </property>
  <property fmtid="{D5CDD505-2E9C-101B-9397-08002B2CF9AE}" pid="69" name="x1ye=56">
    <vt:lpwstr>YUhwy77nJ5khyaxS2HzrY4mBYh3CO1jc7Hqq77VcLkz59MvYCimdYjgbjb55Inw4p3f6gEK/X7B+cGu//d8fe7QP931IEfLylQcsl5ESLErCpHp/mzNOlxhVPkciEORhjt8qGkzMdmubQl2U3x4JoN2LlQ0wpue81gxRDD5f0TyB+X4KX+vn2TF+dca17ZZ9Mc8qm2S1cNco65BjwNrpj+4I/lvXnor+ILnIhv6HQnpAcFP/C/fu6pBmY0QCx+2</vt:lpwstr>
  </property>
  <property fmtid="{D5CDD505-2E9C-101B-9397-08002B2CF9AE}" pid="70" name="x1ye=57">
    <vt:lpwstr>/tvf5AfwVjzcM6dRVJsrNR82X2ciUoJC2MSHf5axleXj/nbgSvb3RHt/fWLQnt6dV3pkFTSlCO4laicInDOyo6qdSiUzyBFH1fTrzCprS69IsrfDHdevVTkvjJsAvZ6/kdkV/yGlb7hmT8pFmMipKwLBsTYEULBMUG6e9gxtjATW9vbbYwbpDkI1yvRtVvkBlH7Pd4kTkV+QB9pupbRajzlasLxgK0lDVWB4Wdnw7+CVjKudmfQHSPKUdA8NJ4Z</vt:lpwstr>
  </property>
  <property fmtid="{D5CDD505-2E9C-101B-9397-08002B2CF9AE}" pid="71" name="x1ye=58">
    <vt:lpwstr>udEdPbBGGBLn2ExgS8Ugj9rijiD1AbTWDOreKq6fvzXpkl57FqHOAPnbIJ+I4AyUF2V+OcpajQF9gNrBxODG0b6RNaNziHIaCyuwaWf01jmGB+7ZBQoZgfDRXb0DjjVnethnRN/hbEJBAgySZUIL08KMwBJ1zkxlRt41G2xF3WdsJajqbbgDabQl129K4A5kMa1JgR8tavIBVRoiKMzgyI7cDm6KocAbnNj+0Fj8jmQPA6kvw7dfHHxtr39JI22</vt:lpwstr>
  </property>
  <property fmtid="{D5CDD505-2E9C-101B-9397-08002B2CF9AE}" pid="72" name="x1ye=59">
    <vt:lpwstr>q33HL+SaFcvFyTV5o0W8HjmReqJ3i+v9zO3/5J0WHIrXd3G9OhcpRAcWQR7u3mc3jDvNPT1bVzN/P8++HFU1GG//G8TXUxI1RA36YGzjQvV/orUVDhy/EXUrjox/IYhRkRvPNKE+n7iVycw7jFbli7iI1WIDWJlGP1FEFT/nlRS0hPuNWt5x2OA3Q5p8T/YRFwfHDwLIhbx0OYpwM68nqi4hvOTygDaw2/fZSEuVzNohEK87RWGiXqgV2bRZ9qZ</vt:lpwstr>
  </property>
  <property fmtid="{D5CDD505-2E9C-101B-9397-08002B2CF9AE}" pid="73" name="x1ye=6">
    <vt:lpwstr>6g3fGS0iqbJWbMNJydJ3JoDqOuAVvMbp3Kj+aE39egVidSPAOTISTHZW659MdsnMmcdijqFXvGHgXkBaPjKHX9isLqkoRivFP8RnjeQ2UW94TD2l7vEQt0t2V8s2I+OTZMzJFEuOSt7FphE0BlHlxynaeeIFJs1vAQ6r9V+RtWqPgBLV4kzIAn9sZQvhdZlyICQBnDC/F3UYKApHAOh9p9LwIkq5sJxYrpRvr9iPhQlqoS4oIdQDoJ3JWnpxUvC</vt:lpwstr>
  </property>
  <property fmtid="{D5CDD505-2E9C-101B-9397-08002B2CF9AE}" pid="74" name="x1ye=60">
    <vt:lpwstr>acB4FKVkqK/jjjtqVmwmJMgqxxiNNFyOKrIAszGMVoZz5CGYotx+MTnrEopvo0CSdPKl9i26KOUmX5phN8vQvtiIdXHL9WfrRk4dOdWkcr/Vub3dTAIAVBWlWH3vCk+mOPkpp6CGKqAasb6HAhLFaNAl4btURNpedXUie1aULK2H3KYYuS8v+f0scsisBjpT8mjZUMxYb8iBDhvrlHseVhsMQAGjj5PZsyHfUn1f93RCZrrcWH/9LNotpQoo7+V</vt:lpwstr>
  </property>
  <property fmtid="{D5CDD505-2E9C-101B-9397-08002B2CF9AE}" pid="75" name="x1ye=61">
    <vt:lpwstr>LV7g37uwxLtjDePGBLnuXBlpCLJXswr14QaGzZabNHP/jyNsIpcgBUab+MX03+T8KPSEIQXxEjw+VJzMP+nOX52IGkDa8bczRsFpMYVYs58V0l+9ByzoynQB+sDIqjV02UFXR5dqtCA03qrUwXq/krw6g9gxoEPqnEiAzzfrAy8/sU009qMXgA1iKN7Wdb3a03jb1Vxr1n+tUf3KuML1iQuevFrFvCEfcfYzVEHQY0jIvTvw9o5EqvZYds30ynu</vt:lpwstr>
  </property>
  <property fmtid="{D5CDD505-2E9C-101B-9397-08002B2CF9AE}" pid="76" name="x1ye=62">
    <vt:lpwstr>7oK+c4j10FWvgYObWS2oFztsqdutFkEBKqVRb5MYlcr0ygOuvt4MRJvKOnF2HSVsZr4eYdKr10HJ2s3HBxVkJgSzL5ZtzZrxLECAb21kboFTKqGIqGsZnkrJrxthvHzHyyjyRQNlB/NHsA2wchZJNYaGqavXCfx94bJoGN1MeykeC7BvqHyns/+dNiwi9ub1WnHyDtiugOfmCCImaaXH3/GY1hKlbEd9jT5B9PHX8XHzpU+/R25OCv/bOB1jQnH</vt:lpwstr>
  </property>
  <property fmtid="{D5CDD505-2E9C-101B-9397-08002B2CF9AE}" pid="77" name="x1ye=63">
    <vt:lpwstr>lGw3rpukVcjsVlw6EM4JVwJwLBjJpNsEDxQNbIMrfyebtHP3mwY3oL84uWT0pOZ0NNucKfhFI1N9n50GpUsl80j0dxPFlpNgBpdAMu6FfxD6AHu2m978hXM+i66UBPT8wC5ScaiaiKUt7yJSmYbQ7BdbxqL/+J4NXDOJ5Pn+NOQe0lwJqA65J0GQzd4CSkGwEMUakRMbw+/QLSC6WJB9drl2hRNnR6lEwHMnQlFHdPvLkKDF3++uV4A0M/j3VTy</vt:lpwstr>
  </property>
  <property fmtid="{D5CDD505-2E9C-101B-9397-08002B2CF9AE}" pid="78" name="x1ye=64">
    <vt:lpwstr>cWPOUW6RTSfsAE4zJ1NFFMkQUnagMgti3i7UB9lx92RcTvyF38jNNCaczfV34AqFEyd4otxkHY6INTAV2U45QARxlmeakpjDy+BjKw58YdEF5Ktfvvk24udS73svA53r6arWez/s0Z2OdfCkbbue2spIAzM74F+oRf4W33Y/u9/fLGGWP0M1hMCh++LRBoQOOGvYWrb4kebSvxBfT4cGnfVy+ad+//ktL3bJuYTGoIUq+p4P3UGuCQnyGlhE9Sz</vt:lpwstr>
  </property>
  <property fmtid="{D5CDD505-2E9C-101B-9397-08002B2CF9AE}" pid="79" name="x1ye=65">
    <vt:lpwstr>QTtxW2H7End0wYv3FdWV720VWTEKiG/13jYY1TQHYcA+W7zV5qdJuC3+LXNQpkDDvoR6VUmvE399nyL7F1KCvqP//U2PwcGS2gZRBSphMB6n+MhGurAR9OvGvAOOKmuGwAkvsj7yE3JTLFMpisSPbv0BeYzRwIxuVAn35zTy8Mdz2G/WNVe0NW3rehfu2CvA5+ckBYf2Ct+otkEzvlesYEOm/xoHo+vj/IuBIzNBjmcizXY4sfBA8C458zRIecw</vt:lpwstr>
  </property>
  <property fmtid="{D5CDD505-2E9C-101B-9397-08002B2CF9AE}" pid="80" name="x1ye=66">
    <vt:lpwstr>zaAnJJlBiCkWoJSsJfs0G2MzPSZVwCAFtrA69sgOsNc6ZJS/tp35dUBzG3qQfbfP4yzltO3yy0uj0ijbB7PKms1HEBiZvrG6rzmqjgITuoBBy9Rd+WW87QSKn4+l5UtSajYHWTVPPAJF1bM159a0qlB/nzKcsqGedfBWet7CoUQNEPosCteAXu7nTBSXCHr3/cKkVmMjm291okMB8f6QfxrBnwDCMv3vtVoPWbe+DVE330KzulF+FZsM1nqzQnF</vt:lpwstr>
  </property>
  <property fmtid="{D5CDD505-2E9C-101B-9397-08002B2CF9AE}" pid="81" name="x1ye=67">
    <vt:lpwstr>j22Y6i9pD7fi7w/7dkUJN3i1iowRIBiyAuwtbKUiB/g9sXMY+IfIuAmYjPEozfs8/L7oP7i+WgnQY41PeFjVvcSe24+WL+O/7J0rHrCO6+zLDSJWN4dpyDJJ2YnfkKILGlXwNEDmy/kL6lCnoXVmVIChUzr5Cf4RkvSD08kYPY4x/7GqxnDtN50fM5uCvSOy/nZylEnFfbWYloDM0PGOPEZZM/QOZRrDdMGV2MYmitcuxYrYYBLGmdSJG9xOt84</vt:lpwstr>
  </property>
  <property fmtid="{D5CDD505-2E9C-101B-9397-08002B2CF9AE}" pid="82" name="x1ye=68">
    <vt:lpwstr>TvRnWe+BUSCIfV+gea6/1frkiIDA7bxkaAO5cRGMHv0Sl95T2DLdAILDS8V8KGNnLyGIqZK2Ljf5IolMPNnafu8t0+CaKxpsSL/qOlNGjZMJDNuoapKEdJcQ2vwWJM3DR+H8dX/98dvqD4IZ0IZBh8mdpRcT2WocTxpQxYhVDwXgSdYd4A9mrsfSRPCRKIHHUSCSEdk4+V79Vb7owgx1UAtH2cGaNZHjiSF48qjhh/lyJaNgFDnAohTCUYLslu+</vt:lpwstr>
  </property>
  <property fmtid="{D5CDD505-2E9C-101B-9397-08002B2CF9AE}" pid="83" name="x1ye=69">
    <vt:lpwstr>IirdDbAPBUFaq4p2Uetv7BWLZT4zYWuovutrY7/fwyxhSfeSVUNehyjRfldz4znJUgjnB/Qay8R1aG4NVncLpru9coKcnXXx82WCG6EqGyOJMRw+HBxZwwJ3OEJuRxfzS2owcCd5kYv2dKrkFDS2Mo5KfF+ne6xqM9BTHvlmKIYnzm5T1UmRUzaNCKEB8nXCaVV6qcqMjtkX7qaNVtqmRwAbPn/l1uXOKINfP/HKlGVr4sJga587SsP9myYM6rL</vt:lpwstr>
  </property>
  <property fmtid="{D5CDD505-2E9C-101B-9397-08002B2CF9AE}" pid="84" name="x1ye=7">
    <vt:lpwstr>N4mvT3PYFzUiIgOVeIr44TE83qHJFnasoJ72IDdKWPruoteSMOxbb4oOGUafLH9KOLo7PbcV9kruPQW879xiz7zN9vmGOpEP/pToXyyf+/P0NORVm5dXVzGOfse5vwMgu+XJTZxY/wL2hRQ84NOtLylqE/MwpWsFtBDj/fieqVVDWNn1zaN9s8BRwPB5imfkQro8sWvDPEE+XWxRugvSEAJUtYhF9gOTDns9kfGwtafejmh8OyaVn0WgME4J9Dn</vt:lpwstr>
  </property>
  <property fmtid="{D5CDD505-2E9C-101B-9397-08002B2CF9AE}" pid="85" name="x1ye=70">
    <vt:lpwstr>9+PI3xUEM1lskNcuoKynbNKjFNoKoG0o8RvEFqT6Mev7/U/eSO22iLLF2fMGX3lWGeA1Kpj4e3zLkkiwCyP+R8VMilNenJOp2HBpjuXzE/QcV1bbN9J/iHKISSJt9LSNJk2IJvsKKHfTMLbsCi00TrPFQbsvB9jOgb4hJ2BP52hZ3tyWC/R07g303hPcIlZOh7qRf7q4SsA0yPo35TuQj5R//Fxy71GRZ/89zGjwlVd/ubmdczK4oGBqfdxnXdR</vt:lpwstr>
  </property>
  <property fmtid="{D5CDD505-2E9C-101B-9397-08002B2CF9AE}" pid="86" name="x1ye=71">
    <vt:lpwstr>6EDsYnLCcUwHW/52lzyLqjOMKhCXwbufbmfpE+JFDi7QTJTHG/AW3GRDCHCLws9R4xYZJ2TiRxSx8q8n1TGc20bfCsftXo64Wxi013Kauuyxjpvlc/Qu598+NG/Fs3+fLiLn89bNJiNweOhBNTwMtzbO87vnMtFWQ5M2nVjmI/3mwwQDqCWRRB3i6KfvaMQoo1jqRmNGY04YeMH+BtxS9mRRA6ACu3A7akCbcIvounwfRWppUyWKsX0hmVpwdit</vt:lpwstr>
  </property>
  <property fmtid="{D5CDD505-2E9C-101B-9397-08002B2CF9AE}" pid="87" name="x1ye=72">
    <vt:lpwstr>P0vxNnBkhOyjIqmxmKe3rLMiJDxJXPSXoeiqBvjqws/lKHB0Jwsfie0zU/cwuSqtf6srZsoqi9hP+VaXWMXM6i2XyGq9cSfkXWqckaMdEPO1Wt+/86gTYEq0m3B8eHoS4WU+GvtNf7cxCOROzPMq+wGnI6m9aXIIq4myGQCFFhok6k05o8/IjB5j+77e/P3ZKQTjAZz0r32jNPEDLhHR4WhTwGPj7k8IrCmu07WcZz3WfnI9MLzgjrEPT3zYGLd</vt:lpwstr>
  </property>
  <property fmtid="{D5CDD505-2E9C-101B-9397-08002B2CF9AE}" pid="88" name="x1ye=73">
    <vt:lpwstr>wuff3vT7VDuqInzM9FINdXPUB2FJnqLfJV/kj0MzrYGNbcZ5CUbCEIQ3i8PHZKknU39+iJX2r78TNZaTTObBqoYDVdF+CAcaKJ8Vgx8f2zCCv9O4rolJrZ0LZXVnv5YPksHYYvSp/P0a8+3y1HyxEsho9pSs/kPCyCfJpZL5fmQAVjYG1Hxaj8kxc7QKZftXJ6PIixVMUif3Jp4okP63lUZz4+YnyLxHU8ZeBQ5zZzSSIqMUoPBXqfouVBp0Fx1</vt:lpwstr>
  </property>
  <property fmtid="{D5CDD505-2E9C-101B-9397-08002B2CF9AE}" pid="89" name="x1ye=74">
    <vt:lpwstr>Gk8MB+nXw8dtwkeisCWpUTHzLh7s2iWDMP5bFMwtv0tbaTCxzHZn/oOKOUpLe43ZOsCpLLLbWpqgU94A5DP8UjNo0ePwjfqIkvu++mlCFGX8A3CtCy8LcOqWTiV4tJEGgfbP8c/TXdHZEhnqnCjixTDjHq4tfnjhHtwPE0WtUw2InTUmoOxTDtM7HDZaN6QSjQTaKKBazt57DFi0XEz7R8z6ULHmE9YG847gtM3zDbkgR8G1LXFyv24LqcO4Ksv</vt:lpwstr>
  </property>
  <property fmtid="{D5CDD505-2E9C-101B-9397-08002B2CF9AE}" pid="90" name="x1ye=75">
    <vt:lpwstr>6TfcHS6pW4tYJTaECJpkj8AUcOD468O4qz2HC+IOis+dGiGPzzsfpf2LkXmpS+32b9+0CRRrugsqAU7geADTLUq2GPsmJtBxiemTtZZRXdBokIGBNKMkRpkF42k0N0w4a9pjdK8UnMqd4G2w4TnB5Yj3nXGV8D1AV4wSN9jF4uFictt5vxeYcCwZVn5oewQgKBfovbTOHk3hVO6AGRyGX/jZDQASbct5d/CPzHbczCDTJ/EhyKjvXWplyYIIFPn</vt:lpwstr>
  </property>
  <property fmtid="{D5CDD505-2E9C-101B-9397-08002B2CF9AE}" pid="91" name="x1ye=76">
    <vt:lpwstr>mke8lBHjpuAe0M1YJ7dfSqri88avrOQ6H3wX7M1YvbvK5SqqaQbzS/4ULYR/62KkBc+a04hujmeagiBrvko5k1qnfQQ1Jt9gchu7MglFIn+U4sbDqqYZqxKy7L0MFS2tRdWGTMqonShDw7CTmT8KSysxRORig+qfLJCkp+uGn0aXOmm74qiTtJ3LAPi2nzWdptSa05GIlN7KqcF2YnUqcwLAz7VXFh4m7S+GWZckrc2cgx9r9CWPC/TWLKHnTmo</vt:lpwstr>
  </property>
  <property fmtid="{D5CDD505-2E9C-101B-9397-08002B2CF9AE}" pid="92" name="x1ye=77">
    <vt:lpwstr>WbnBt+a06eJwVObt1PNsHtJf8LGZL0HD9+cT7hoVXRV7PMgoCJ/jcqF3to/vqz/loyKyrDn9oPTAOnov7OY0e58+Xy/JDjKzR5dXdP63ftKHxeh2JbONnXmiS0Slos32dgzg1V/gsaI6CR5sz0bEr40rYbVUPBYKJ8MoG3KTzSyZ5JNfD6wioqXMNh/T+UlaCpG62iqdxD6BaJQ66NDIEsrI/hbAN7GxfuJXTv1tFDa+O+qwOTg2AxlxyKdOSwA</vt:lpwstr>
  </property>
  <property fmtid="{D5CDD505-2E9C-101B-9397-08002B2CF9AE}" pid="93" name="x1ye=78">
    <vt:lpwstr>Su+vjyMhq+SvpyQ2iLiZVe1CAmGOrVS9ywP9qDWCpVkixoV5v9xSD88bK9Bh65yuimU76G3gclQ6AYY44xSNNnts9bM2tbc8uvKl9de9cG2ooEpHjtW+4cWjaVAJSYfbQRsChDyLOwMrnlJdQGM358VXBNkoFiEO7dyqlhfqRgVJ578TNahhOis1iP2UBgwta/fUqKw3BCIAncqsdgAigEHaQmIRH9LkniW4Vvy60tTBRxG68ZAjJu/ZTpw4CSF</vt:lpwstr>
  </property>
  <property fmtid="{D5CDD505-2E9C-101B-9397-08002B2CF9AE}" pid="94" name="x1ye=79">
    <vt:lpwstr>DiWPo50681+nO8aKS2flvtH1Ur567Qzcv2c6/jolT6qvx9NR+EHpdCyyjfEOXRNBm0q/nUYmez24VfJMFDQXRLsYq7PvuctG6JUb5rNd3PnF1ww5Wq1pkbTCe94sD8ifsOJA0Mu+9nj/Cwxqi2Mggbjw5cXgXjph9o7OklVKd49sIx0tyEW4UjWJZ3BKtrqSDo1qjQnJc3TNDzVi8lFbXbeIURZP7G15KT2vbPB5S1IlT40h0U/BZ2EeftetLoh</vt:lpwstr>
  </property>
  <property fmtid="{D5CDD505-2E9C-101B-9397-08002B2CF9AE}" pid="95" name="x1ye=8">
    <vt:lpwstr>89spC5z0zJ1JDXRTN6Z+8mYo2CMdHusOqimO93OPFeKNWvt4DkPnbHvev1ZBEEqQaK+ZRBSzTU4eYcTocLXTHp+UQLWBVTiHKMKHjWNcyZzYhgowgtLGjaYUZzRCNj9Jzw2LRLgdE7Xl/GtWiax4B+m3BT4P+woIcTMSeqXFHwd3r7SnVGTbfQv1bUbWxtoSJlsmCp5cGvxZuefZ7PnKdm1WW5n03UA5HbNuJK4nP81LwlvnYhhFYFKaL9K9Nbq</vt:lpwstr>
  </property>
  <property fmtid="{D5CDD505-2E9C-101B-9397-08002B2CF9AE}" pid="96" name="x1ye=80">
    <vt:lpwstr>UV+8KOg9ESXDH5fcnaJPz+uh9X1BhquNxpShI/tWxXyLXSgQv1GBbBhR/3K4PJ0yNx7RXeSfcDKJe5VhaVUvIx+9+HbKyPo/ClzvvwvpMps7UBK3gpkbxcczQBtBWmdpzoN6HBPygkxrmXz/OGbxSa1MNjz+nbFHwklYN13FkxNa6dOQzmanhVJy5fkjUuIlOsTq0j+fmbEG5RkqfGEr+VfFvooj9Q/eyq50Sn7zqH7FtlxrGp68VuGUBXi2cC5</vt:lpwstr>
  </property>
  <property fmtid="{D5CDD505-2E9C-101B-9397-08002B2CF9AE}" pid="97" name="x1ye=81">
    <vt:lpwstr>Uyzl1QWMFbb9Y9ICckhJEuVp94VeUT+uIfyviGbSV2zFsN7GMwlJpCuJXxk/JaRIu+WmaVoDNWjkYFeeYU6lwWuWZrhkorvtafDlEsbD+AZ8JO9Xp7WNgMaMZ7LhtOxkgVIgiJlUXpK1Cn7GzYeOceymp9+HKo44e43nrK3aeFZtBHQHjQFaC03miUQrS3GfB3dLcvKd/YNF9mQCRqCRqWWpayKBmJSz/Mqs6Sxq/WY7JfPo9CPHla4kN45Iu1L</vt:lpwstr>
  </property>
  <property fmtid="{D5CDD505-2E9C-101B-9397-08002B2CF9AE}" pid="98" name="x1ye=82">
    <vt:lpwstr>NjD3GKeQy/jcccfR6NG/+GFqwOS9KdvqWX5raBogY8yu7J+/jjHyMyWBrmK9ZZwB/RXMuvZ9GDp+vxLkBgqzuBFUvDLDSx9fsPxbgHvgEp+GXU0Xyte+Grxi0+pc8MVhz8XQzdoB+bFuMhYul+M+6FdQg8X/IOul27dfHE9yaQo+b3qjymoXnd3FkL4IHJ9rxRVh0VSJ0hUjXut98izaNuYg56GKnARIp8ZHljfX23VCiO0KQsjDlf1wl73tqqM</vt:lpwstr>
  </property>
  <property fmtid="{D5CDD505-2E9C-101B-9397-08002B2CF9AE}" pid="99" name="x1ye=83">
    <vt:lpwstr>DeiNrmXS/qIUEe+hLDi8Dtu/2fcQhIRHrxNTb+O2CeCwGXydADkOw8ScfJg3SX68BHgG4GbL9HykDZrLRv6aUPYMMAk0ij6wufE0k0FeGEhKiRkrD1sR3Qpr5rmBs+R9hAStDqpe6f1RlhTuNaS07blWRALgGrxgoOWqpAJ2ah9sA92ON26bs0YJUYh5X8ADzFa0AZE4kw71wgnVjNWmya1WTc4ZQpTgfjrI+04h9R8Q9Iqt3aE2LmLB+NeUj9b</vt:lpwstr>
  </property>
  <property fmtid="{D5CDD505-2E9C-101B-9397-08002B2CF9AE}" pid="100" name="x1ye=84">
    <vt:lpwstr>40i+5fA8AaWW4V17m0QZCrBppWsKaXq0Qmle42iZMhdCMOLXaPTqqUmqyLDC+Gxd8pVb21RlwdFAP42NgxjWAfFYq6BXvy6yy95jYiLUagWLYkjOhuCtGlSg/GwMNAJA9YIYuZEcAQYh1OQRu7vf5JW/EZEO7EwOzh1L1kJLlgvFOE0HrDM/nmQ4OvGA1iyLzLp6BjOLLt18Dy1GePXY8BHPjSvBHitI6iPVjTPbbi16AHUGM8dhcYrHXiTpGp9</vt:lpwstr>
  </property>
  <property fmtid="{D5CDD505-2E9C-101B-9397-08002B2CF9AE}" pid="101" name="x1ye=85">
    <vt:lpwstr>JC6OlFW7bTNLfXL2oqRXu/BzZ2InJUTu8jSEH9tjjSo/fPwxivGlu0As28bUFiOs2+Sd9JJSRuab0hVdDmMnxcdKTTbehU9mg4k93SDZRy+AcQn8HiYwP55TFsmWJ0uqPakZXj/KfJ4evfbJ7HbIOYBrZ3D2Uxyh8HtTPQy1wD0edsX/ClpeKrzh9V2MOS9xa9mQjg+z7bHT2TP60iYIVkhvzcWLPmb4EOwSmokbKlaIK/sIk0smSVT0QWy9Ch6</vt:lpwstr>
  </property>
  <property fmtid="{D5CDD505-2E9C-101B-9397-08002B2CF9AE}" pid="102" name="x1ye=86">
    <vt:lpwstr>zZ/PxmDTcWclMbmH1QQJfRi4hBU4EX70NGg6LW3yzqFlIYpyzXwip2S+YLe2bPc9QZ71XkrcP2fYklPY8SfPpuZbV8GBuo8dD3hNOmgEHTGohKN/TaW2LvIvVMmkoSJ3I7CIvc+kOCXRalQ+vWcR8ge1w1EyboqrhB6dxFQ/K8GXnGI58QZgWlyPgICI/sSb0pH6u4EeR35Ez4d/PcKu8u8PtKOTRGaxC22r3gYTjM9LIxgnJ/QyQYSBRKcoaJH</vt:lpwstr>
  </property>
  <property fmtid="{D5CDD505-2E9C-101B-9397-08002B2CF9AE}" pid="103" name="x1ye=87">
    <vt:lpwstr>+zNNLkvfwTj0KxkaoFHRNZKBf0YEZJklIoHhaEzaBuIMqaYZuAX16jEYk+Ac9n4fvwaqph8CuS3QKlvTtaXKvuy+XsuBEFpJiOPlSL/fl0wHhJev+9svguUTiCK1iXf4ev+ZY3AymxiHsezxrbJFQeftqjCPH2oysP9kYqPmDFaIu4N28cGBE0qqa3kV/we54UFZ0mpUWg7xcQIEh7sviffqrJjOen+4N+2SVTHHsAjseVeQF+UZyLYip7Ybdmm</vt:lpwstr>
  </property>
  <property fmtid="{D5CDD505-2E9C-101B-9397-08002B2CF9AE}" pid="104" name="x1ye=88">
    <vt:lpwstr>CBAFvLe4UxVAtaKUSwjRCZhrH1W7wnsbwuNfr6gpYKWG8/RVlv+Yu9wrZyczm75bDeXS3Z/wFN+RihEbFi6hTw6ZpOsn21wzo+J4VH7ANDM/5Mlb7CoxyVSv0q5Xk3wG3FBTqpxe6SiPdUnoJXgi7vKFaYIn1rvHp66I6bh7jlqUgDfPg0pXfwBqyg4u4dhNU8XerFlnhTZeigNbzZRekJp5zZK5Msl5pLPt21YpEP6opqI4Zduk2rDV61tU+Op</vt:lpwstr>
  </property>
  <property fmtid="{D5CDD505-2E9C-101B-9397-08002B2CF9AE}" pid="105" name="x1ye=89">
    <vt:lpwstr>Kpx93Dm+tCbZdiy292VhRUMZSXJRadq4fto4F45na+6l9zaDgOIe0jwajQqu5+LDO/lbnMBw3jylhm6X0z6ib0cY9QzsN4SHAQzf9Ma/dY1I2H/y7ygRHZyF60nhwxexDD5Ez8zgJexUbv/NUdYIqP8PSu8kpWxcVJEuGWSonodrefIGUbYOLpscLtWXPNcr1cbI3Se8AfkQcxUR41VyZhkUZT387/NESx5ycBs56Xvo0zIgelera8ry81rpWCL</vt:lpwstr>
  </property>
  <property fmtid="{D5CDD505-2E9C-101B-9397-08002B2CF9AE}" pid="106" name="x1ye=9">
    <vt:lpwstr>pTU0i9+mkD/KrHy5qO9GkBthaHWcfFqBWZbSwXlGtrJScs9rSsdgBD1Gq9LMhmuMhcYLZaIf3BAmgL7O3tM+Ar3DX1dcP8x5IeJS7bvmk2FsEuCfTLAIlXDcjfaK/gRWnmcnheM5U++ZGp0CJ6wpA2CdRO6fbzqTTRMIu9w7RtanY3TjbALPWs+gvoFEcM2EexcyvyEYDITO0ThoP25gIFqsMl2XXSUoR6aS4EjgO22pjWyHxt9obrEPamEzxgW</vt:lpwstr>
  </property>
  <property fmtid="{D5CDD505-2E9C-101B-9397-08002B2CF9AE}" pid="107" name="x1ye=90">
    <vt:lpwstr>/fH4s1Z1D0FTI6TRDn2qkoZVU+H1juGz1UybmW1hK4jMyJ+hKm2IkO8PKr4PfvJkepZzOK8bT1jO6yNzivBRlejBmccpSLisdTUQ7pc4CdmyRMvPWJVZ6QIRqyNHoSSQY8eIpgfaz6lD1nsN5phE5A77OUsczC5xONz6mEByGyjaflMCQbWZGPsdhazi2mXSY37eXh+IQ4AMYTnzOEzt99nB+rwuFxy+kZ4z1xWkJKhV8ffmh8S+etIKDDVpx5D</vt:lpwstr>
  </property>
  <property fmtid="{D5CDD505-2E9C-101B-9397-08002B2CF9AE}" pid="108" name="x1ye=91">
    <vt:lpwstr>6fYleTRs9yI3WTykPnblQ25npneKjGo/NBSnJFGU4zSraVD4YIwktmA1SvyRTP2/BVLOQzTjCZ9S6KFBlLR+DhiWS0JEa7VBoDhVjxoQMLGbP6oEaswO0/b41JCCil/Y333Ha6FsqBaT3ksfa8CbdVFc+JEth+HMHQi4t74zUYHHXpMSl8l6hwXxPE+dR+TXXRaH+FpDaXRVq5+arYJKM7NbGy4MSZWqYQN31Zx6jNm8ZwNCyrEXATGPTPSf81x</vt:lpwstr>
  </property>
  <property fmtid="{D5CDD505-2E9C-101B-9397-08002B2CF9AE}" pid="109" name="x1ye=92">
    <vt:lpwstr>wh2FWtdfdDy21FZD/CREmMsb6AeHIQik2mdDtC/Toirjw9x0gCUICZ2qhZNyMgpDZTsnT3V49BtqQ5NKsJwVHuBEKwr0VQU9oRptbrceEmz79JGdxWGZ3gcIHJaHNYxJqA0yzLvRcFy4grfVifcgWxeCTQDLG19ldBcEj/IaO33lLlX77RoWKAOT+3OPABB6R3BtAN4MaubwueCYI/ll7W+LHmq7oEEvFXHw1TY8ocCSFAhea7fapAb6Y5ZVhO4</vt:lpwstr>
  </property>
  <property fmtid="{D5CDD505-2E9C-101B-9397-08002B2CF9AE}" pid="110" name="x1ye=93">
    <vt:lpwstr>s1uH4U4cQ9EOEQKW7AUzM95zYdZWYJa9/XYZYX3h4XvlSaso5gOqiqqrNwvwrFRWdm83BhOOzElpVSrv3blzQycwv55kYmbPiEicb6PxarLiDxvWUAkqeMJhL+ddKUv36DmwGk7lQ0Zwi2/Phvcyo5YYSSnR1vg/6Y1xm1BdrxJo7K89jbxiApcSJma9VNAxDtABFCjoF96NF7QVKQDP5NRGUTmkO1Q2MYRXy+J03LsZH+yN2a62zQs6/X9ebd4</vt:lpwstr>
  </property>
  <property fmtid="{D5CDD505-2E9C-101B-9397-08002B2CF9AE}" pid="111" name="x1ye=94">
    <vt:lpwstr>e4ci2ewOqaPG8HGAqXf2gy5ToxGPUSyqKxbN+Kkt3m/tJatlDZTw3khrHRAMLoR0TZErlVZnARiPw+OCzwmij6RtMy7fUJ8I2c0KcuTJudY/1Fm/1ndrVvOAWftkGdDJ7rz7qC1RsFUKnC1efuuh8BjXD5kmm3el4IJFwihisGctSJSLj1ITYgiCYjulcjfNhulU82qjfShDIl73jHDJnTnNE3mNm4uI2+Jnl3Y8M8t+iPxvv92oafKYz0bFs50</vt:lpwstr>
  </property>
  <property fmtid="{D5CDD505-2E9C-101B-9397-08002B2CF9AE}" pid="112" name="x1ye=95">
    <vt:lpwstr>lXPVck2dVbfk6RJTQ/zjEVqI38yNwjUHAz+khOqUJNahWrQEk2o1xVWlPQYXoa1ZfuedOn8VDPALaelJsdX5917uZkzaQMDT1VzTTDuokWYmsPE2MwsAld0AHZxHaFE+smsJFgVXXeKqDO66xpTxfYfm/rONHDHjcXFjgMLWSdY468N4PaNJruge1BYTUgL3BoVGUjwu57Vs9z6Ldmgs/PDafKvBkx3A0q5+ZgeSFBFDnnPp/9MC+Z/z48dQbBW</vt:lpwstr>
  </property>
  <property fmtid="{D5CDD505-2E9C-101B-9397-08002B2CF9AE}" pid="113" name="x1ye=96">
    <vt:lpwstr>mETjB7N8dqLWEw/z3egWNiREhXR1Rk9wUXwYSz+hL3+5t1Z8OD2oOFkptmhx9P0I0c1JtMVOBpjrzU70swZpchk7n7EpRQtV7DTcV4t8iD4FBAOg7c7hoZd/b31hVHN/akfJSAZ1Vq8Wdks3rFIb1wov7R9OKa5NIl5FZCPbaNfMjxUDZn1jPUSxpT/yyNj95DjnRek9MRBdJAdBJBv94Yn+RHes6SpYQ0opbrFb59/Ko3Ex8ok5LpqJldeipJv</vt:lpwstr>
  </property>
  <property fmtid="{D5CDD505-2E9C-101B-9397-08002B2CF9AE}" pid="114" name="x1ye=97">
    <vt:lpwstr>DnhsxJds3Vm1jKytqRL8TUYRnT5HBDyS05KaJ/O+fFZ5sG9GHBNnC+yYr8iAZ92kNmHMO8SzwBRpvA87cMbTOCJSh5x6oycbV5UJ6kQGgxPgyDD5wz2Z+CA76nNRkyXIOmCLMbMgDY07UtSDrMwbKDZLzNLBYV/sLDksEAy/PM49NY7+QpBaTzIwsEu3UA755Nm9mW9csiGuyvtRc9eUDjdBH1L32h+bOl1eUzi5heGeh3a5YfDPZOWjuWROdQh</vt:lpwstr>
  </property>
  <property fmtid="{D5CDD505-2E9C-101B-9397-08002B2CF9AE}" pid="115" name="x1ye=98">
    <vt:lpwstr>LnBzRoJCNygOMejQ3pzox6LOyb64EGPygvMz4KHfbL5rvDAYZwrJw/P5MuINdQxwFGxB5Se90cyItbbjCgpB5CJVPhAgtupUo4XFpDvtfzCR1ef0XEdPKpXZmViob1jTqzsW5CP3tNXp0FYX9AT1pUjV3iszHLlp8TMTvHrmRN9pK4cJnRjaPfmvcXhTfNVVyasDl0R7g8rS/gHWHhPDXbrAvgZL1/ssEvcIoMcPCQd6Cb6Y2IHgZeIIb52Sov/</vt:lpwstr>
  </property>
  <property fmtid="{D5CDD505-2E9C-101B-9397-08002B2CF9AE}" pid="116" name="x1ye=99">
    <vt:lpwstr>PerXXmTo6XOhvfmUog/2Fq2mj5QqeWblS9a1e6tPvBEl2BR7+k8culL+rCemBwV1HzMnQf9weImjTPmBLL+ECV7KBHV5mEevCR+Wm8DXXmAVA/qkPutpuUQIlknpD3Z81/YvEsHVQlG5zHs3Ybtp+ahJjb0jTAIdLneL+5Q+ZqXPKDxAtcBxlJoMZFz7ONxSN/L5ZknRHozB9VBG3+E9jgvBQEHzqtUPF5x37s0obIYgvUYwJo6DUsw8UB4Wnv9</vt:lpwstr>
  </property>
</Properties>
</file>